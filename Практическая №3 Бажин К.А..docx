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1B8EB3E" w14:textId="77777777" w:rsidR="003A5500" w:rsidRPr="007C6E1A" w:rsidRDefault="00B4666E">
      <w:pPr>
        <w:spacing w:line="360" w:lineRule="auto"/>
        <w:jc w:val="center"/>
        <w:rPr>
          <w:b/>
          <w:caps/>
          <w:sz w:val="28"/>
          <w:szCs w:val="28"/>
        </w:rPr>
      </w:pPr>
      <w:r w:rsidRPr="007C6E1A">
        <w:rPr>
          <w:b/>
          <w:caps/>
          <w:sz w:val="28"/>
          <w:szCs w:val="28"/>
        </w:rPr>
        <w:t>МИНОБРНАУКИ РОССИИ</w:t>
      </w:r>
    </w:p>
    <w:p w14:paraId="7E25549B" w14:textId="77777777" w:rsidR="003A5500" w:rsidRPr="007C6E1A" w:rsidRDefault="00B4666E">
      <w:pPr>
        <w:spacing w:line="360" w:lineRule="auto"/>
        <w:jc w:val="center"/>
        <w:rPr>
          <w:b/>
          <w:caps/>
          <w:sz w:val="28"/>
          <w:szCs w:val="28"/>
        </w:rPr>
      </w:pPr>
      <w:r w:rsidRPr="007C6E1A">
        <w:rPr>
          <w:b/>
          <w:caps/>
          <w:sz w:val="28"/>
          <w:szCs w:val="28"/>
        </w:rPr>
        <w:t>Санкт-Петербургский государственный</w:t>
      </w:r>
    </w:p>
    <w:p w14:paraId="792BA927" w14:textId="77777777" w:rsidR="003A5500" w:rsidRPr="007C6E1A" w:rsidRDefault="00B4666E">
      <w:pPr>
        <w:spacing w:line="360" w:lineRule="auto"/>
        <w:jc w:val="center"/>
        <w:rPr>
          <w:b/>
          <w:caps/>
          <w:sz w:val="28"/>
          <w:szCs w:val="28"/>
        </w:rPr>
      </w:pPr>
      <w:r w:rsidRPr="007C6E1A">
        <w:rPr>
          <w:b/>
          <w:caps/>
          <w:sz w:val="28"/>
          <w:szCs w:val="28"/>
        </w:rPr>
        <w:t xml:space="preserve">электротехнический университет </w:t>
      </w:r>
    </w:p>
    <w:p w14:paraId="1B053E46" w14:textId="77777777" w:rsidR="003A5500" w:rsidRPr="007C6E1A" w:rsidRDefault="00B4666E">
      <w:pPr>
        <w:spacing w:line="360" w:lineRule="auto"/>
        <w:jc w:val="center"/>
        <w:rPr>
          <w:b/>
          <w:sz w:val="28"/>
          <w:szCs w:val="28"/>
        </w:rPr>
      </w:pPr>
      <w:r w:rsidRPr="007C6E1A">
        <w:rPr>
          <w:b/>
          <w:caps/>
          <w:sz w:val="28"/>
          <w:szCs w:val="28"/>
        </w:rPr>
        <w:t>«ЛЭТИ» им. В.И. Ульянова (Ленина)</w:t>
      </w:r>
    </w:p>
    <w:p w14:paraId="3332B5B5" w14:textId="77777777" w:rsidR="003A5500" w:rsidRPr="007C6E1A" w:rsidRDefault="00B4666E">
      <w:pPr>
        <w:spacing w:line="360" w:lineRule="auto"/>
        <w:jc w:val="center"/>
        <w:rPr>
          <w:b/>
          <w:sz w:val="28"/>
          <w:szCs w:val="28"/>
        </w:rPr>
      </w:pPr>
      <w:r w:rsidRPr="007C6E1A">
        <w:rPr>
          <w:b/>
          <w:sz w:val="28"/>
          <w:szCs w:val="28"/>
        </w:rPr>
        <w:t xml:space="preserve">Кафедра </w:t>
      </w:r>
      <w:bookmarkStart w:id="0" w:name="yui_3_17_2_1_1736597708952_54"/>
      <w:bookmarkEnd w:id="0"/>
      <w:r w:rsidRPr="007C6E1A">
        <w:rPr>
          <w:b/>
          <w:color w:val="000000"/>
          <w:sz w:val="28"/>
          <w:szCs w:val="28"/>
        </w:rPr>
        <w:t>САПР</w:t>
      </w:r>
    </w:p>
    <w:p w14:paraId="3B71B606" w14:textId="77777777" w:rsidR="003A5500" w:rsidRPr="007C6E1A" w:rsidRDefault="003A5500">
      <w:pPr>
        <w:spacing w:line="360" w:lineRule="auto"/>
        <w:jc w:val="center"/>
        <w:rPr>
          <w:b/>
          <w:sz w:val="28"/>
          <w:szCs w:val="28"/>
        </w:rPr>
      </w:pPr>
    </w:p>
    <w:p w14:paraId="1460D2C8" w14:textId="77777777" w:rsidR="003A5500" w:rsidRPr="007C6E1A" w:rsidRDefault="003A5500">
      <w:pPr>
        <w:spacing w:line="360" w:lineRule="auto"/>
        <w:jc w:val="center"/>
        <w:rPr>
          <w:b/>
          <w:sz w:val="28"/>
          <w:szCs w:val="28"/>
        </w:rPr>
      </w:pPr>
    </w:p>
    <w:p w14:paraId="61830AE3" w14:textId="77777777" w:rsidR="003A5500" w:rsidRPr="007C6E1A" w:rsidRDefault="003A5500">
      <w:pPr>
        <w:spacing w:line="360" w:lineRule="auto"/>
        <w:jc w:val="center"/>
        <w:rPr>
          <w:sz w:val="28"/>
          <w:szCs w:val="28"/>
        </w:rPr>
      </w:pPr>
    </w:p>
    <w:p w14:paraId="34ED7B49" w14:textId="75AD6BFD" w:rsidR="003A5500" w:rsidRPr="007C6E1A" w:rsidRDefault="003A5500">
      <w:pPr>
        <w:spacing w:line="360" w:lineRule="auto"/>
        <w:jc w:val="center"/>
        <w:rPr>
          <w:sz w:val="28"/>
          <w:szCs w:val="28"/>
        </w:rPr>
      </w:pPr>
    </w:p>
    <w:p w14:paraId="1E95B769" w14:textId="23391483" w:rsidR="003A5500" w:rsidRPr="007C6E1A" w:rsidRDefault="003A5500">
      <w:pPr>
        <w:spacing w:line="360" w:lineRule="auto"/>
        <w:jc w:val="center"/>
        <w:rPr>
          <w:sz w:val="28"/>
          <w:szCs w:val="28"/>
        </w:rPr>
      </w:pPr>
    </w:p>
    <w:p w14:paraId="70AA0358" w14:textId="77777777" w:rsidR="003A5500" w:rsidRPr="007C6E1A" w:rsidRDefault="00B4666E">
      <w:pPr>
        <w:pStyle w:val="Times1420"/>
        <w:spacing w:line="360" w:lineRule="auto"/>
        <w:ind w:firstLine="0"/>
        <w:jc w:val="center"/>
        <w:rPr>
          <w:b/>
          <w:szCs w:val="28"/>
        </w:rPr>
      </w:pPr>
      <w:r w:rsidRPr="007C6E1A">
        <w:rPr>
          <w:rStyle w:val="ad"/>
          <w:caps/>
          <w:szCs w:val="28"/>
        </w:rPr>
        <w:t>отчет</w:t>
      </w:r>
    </w:p>
    <w:p w14:paraId="454F3CC2" w14:textId="477473AC" w:rsidR="003A5500" w:rsidRPr="001E0548" w:rsidRDefault="00B4666E">
      <w:pPr>
        <w:spacing w:line="360" w:lineRule="auto"/>
        <w:jc w:val="center"/>
        <w:rPr>
          <w:b/>
          <w:sz w:val="28"/>
          <w:szCs w:val="28"/>
        </w:rPr>
      </w:pPr>
      <w:r w:rsidRPr="007C6E1A">
        <w:rPr>
          <w:b/>
          <w:sz w:val="28"/>
          <w:szCs w:val="28"/>
        </w:rPr>
        <w:t xml:space="preserve">по </w:t>
      </w:r>
      <w:r w:rsidR="00992D7C">
        <w:rPr>
          <w:b/>
          <w:sz w:val="28"/>
          <w:szCs w:val="28"/>
        </w:rPr>
        <w:t>практической</w:t>
      </w:r>
      <w:r w:rsidRPr="007C6E1A">
        <w:rPr>
          <w:b/>
          <w:sz w:val="28"/>
          <w:szCs w:val="28"/>
        </w:rPr>
        <w:t xml:space="preserve"> работе №</w:t>
      </w:r>
      <w:r w:rsidR="00992D7C">
        <w:rPr>
          <w:b/>
          <w:sz w:val="28"/>
          <w:szCs w:val="28"/>
        </w:rPr>
        <w:t>3</w:t>
      </w:r>
    </w:p>
    <w:p w14:paraId="0BDAA6A3" w14:textId="77777777" w:rsidR="003A5500" w:rsidRPr="007C6E1A" w:rsidRDefault="00B4666E">
      <w:pPr>
        <w:spacing w:line="360" w:lineRule="auto"/>
        <w:jc w:val="center"/>
        <w:rPr>
          <w:rStyle w:val="ad"/>
          <w:smallCaps w:val="0"/>
          <w:sz w:val="28"/>
          <w:szCs w:val="28"/>
        </w:rPr>
      </w:pPr>
      <w:r w:rsidRPr="007C6E1A">
        <w:rPr>
          <w:b/>
          <w:sz w:val="28"/>
          <w:szCs w:val="28"/>
        </w:rPr>
        <w:t>по дисциплине «Программирование»</w:t>
      </w:r>
    </w:p>
    <w:p w14:paraId="52A2DB9A" w14:textId="658A0561" w:rsidR="00C04359" w:rsidRDefault="00B4666E" w:rsidP="00C04359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  <w:r w:rsidRPr="007C6E1A">
        <w:rPr>
          <w:rStyle w:val="ad"/>
          <w:smallCaps w:val="0"/>
          <w:sz w:val="28"/>
          <w:szCs w:val="28"/>
        </w:rPr>
        <w:t>Тема:</w:t>
      </w:r>
      <w:r w:rsidR="00C04359" w:rsidRPr="007C6E1A">
        <w:rPr>
          <w:b/>
          <w:bCs/>
          <w:spacing w:val="5"/>
          <w:sz w:val="28"/>
          <w:szCs w:val="28"/>
        </w:rPr>
        <w:t xml:space="preserve"> </w:t>
      </w:r>
      <w:r w:rsidR="00242215">
        <w:rPr>
          <w:b/>
          <w:bCs/>
          <w:spacing w:val="5"/>
          <w:sz w:val="28"/>
          <w:szCs w:val="28"/>
        </w:rPr>
        <w:t>П</w:t>
      </w:r>
      <w:r w:rsidR="00277D41" w:rsidRPr="00277D41">
        <w:rPr>
          <w:b/>
          <w:bCs/>
          <w:spacing w:val="5"/>
          <w:sz w:val="28"/>
          <w:szCs w:val="28"/>
        </w:rPr>
        <w:t xml:space="preserve">редставление </w:t>
      </w:r>
      <w:r w:rsidR="0063326D">
        <w:rPr>
          <w:b/>
          <w:bCs/>
          <w:spacing w:val="5"/>
          <w:sz w:val="28"/>
          <w:szCs w:val="28"/>
        </w:rPr>
        <w:t xml:space="preserve">двунаправленной </w:t>
      </w:r>
      <w:r w:rsidR="003164FD">
        <w:rPr>
          <w:b/>
          <w:bCs/>
          <w:spacing w:val="5"/>
          <w:sz w:val="28"/>
          <w:szCs w:val="28"/>
        </w:rPr>
        <w:t xml:space="preserve">очереди </w:t>
      </w:r>
      <w:r w:rsidR="00992D7C">
        <w:rPr>
          <w:b/>
          <w:bCs/>
          <w:spacing w:val="5"/>
          <w:sz w:val="28"/>
          <w:szCs w:val="28"/>
        </w:rPr>
        <w:t>и кольцевого</w:t>
      </w:r>
      <w:r w:rsidR="00277D41" w:rsidRPr="00277D41">
        <w:rPr>
          <w:b/>
          <w:bCs/>
          <w:spacing w:val="5"/>
          <w:sz w:val="28"/>
          <w:szCs w:val="28"/>
        </w:rPr>
        <w:t xml:space="preserve"> </w:t>
      </w:r>
      <w:r w:rsidR="00992D7C">
        <w:rPr>
          <w:b/>
          <w:bCs/>
          <w:spacing w:val="5"/>
          <w:sz w:val="28"/>
          <w:szCs w:val="28"/>
        </w:rPr>
        <w:t>списка, через чтение и вывод в файл упорядоченных чисел</w:t>
      </w:r>
    </w:p>
    <w:p w14:paraId="1A220FAC" w14:textId="77777777" w:rsidR="00ED28C7" w:rsidRPr="00ED28C7" w:rsidRDefault="00ED28C7" w:rsidP="00C04359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</w:p>
    <w:p w14:paraId="1DDB2D55" w14:textId="4CCF83C1" w:rsidR="003A5500" w:rsidRPr="007C6E1A" w:rsidRDefault="003A5500" w:rsidP="0094600E">
      <w:pPr>
        <w:spacing w:line="360" w:lineRule="auto"/>
        <w:jc w:val="center"/>
        <w:rPr>
          <w:sz w:val="28"/>
          <w:szCs w:val="28"/>
        </w:rPr>
      </w:pPr>
    </w:p>
    <w:p w14:paraId="7C66D4BE" w14:textId="77777777" w:rsidR="003A5500" w:rsidRPr="007C6E1A" w:rsidRDefault="003A5500">
      <w:pPr>
        <w:spacing w:line="360" w:lineRule="auto"/>
        <w:jc w:val="center"/>
        <w:rPr>
          <w:sz w:val="28"/>
          <w:szCs w:val="28"/>
        </w:rPr>
      </w:pPr>
    </w:p>
    <w:p w14:paraId="0FFC6614" w14:textId="77777777" w:rsidR="003A5500" w:rsidRPr="007C6E1A" w:rsidRDefault="003A5500">
      <w:pPr>
        <w:tabs>
          <w:tab w:val="left" w:pos="2336"/>
        </w:tabs>
        <w:spacing w:line="360" w:lineRule="auto"/>
        <w:jc w:val="center"/>
        <w:rPr>
          <w:sz w:val="28"/>
          <w:szCs w:val="28"/>
        </w:rPr>
      </w:pPr>
    </w:p>
    <w:p w14:paraId="60E4B3DA" w14:textId="77777777" w:rsidR="003A5500" w:rsidRPr="007C6E1A" w:rsidRDefault="003A5500">
      <w:pPr>
        <w:spacing w:line="360" w:lineRule="auto"/>
        <w:jc w:val="center"/>
        <w:rPr>
          <w:sz w:val="28"/>
          <w:szCs w:val="28"/>
        </w:rPr>
      </w:pPr>
    </w:p>
    <w:p w14:paraId="40D4A0F1" w14:textId="77777777" w:rsidR="003A5500" w:rsidRPr="007C6E1A" w:rsidRDefault="003A5500">
      <w:pPr>
        <w:spacing w:line="360" w:lineRule="auto"/>
        <w:jc w:val="center"/>
        <w:rPr>
          <w:sz w:val="28"/>
          <w:szCs w:val="28"/>
        </w:rPr>
      </w:pPr>
    </w:p>
    <w:p w14:paraId="382F02DC" w14:textId="77777777" w:rsidR="003A5500" w:rsidRPr="007C6E1A" w:rsidRDefault="003A550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4074"/>
        <w:gridCol w:w="2385"/>
        <w:gridCol w:w="3179"/>
      </w:tblGrid>
      <w:tr w:rsidR="003A5500" w:rsidRPr="007C6E1A" w14:paraId="578C001A" w14:textId="77777777">
        <w:trPr>
          <w:trHeight w:val="614"/>
        </w:trPr>
        <w:tc>
          <w:tcPr>
            <w:tcW w:w="4074" w:type="dxa"/>
            <w:shd w:val="clear" w:color="auto" w:fill="auto"/>
            <w:vAlign w:val="bottom"/>
          </w:tcPr>
          <w:p w14:paraId="7E8D8C6F" w14:textId="77777777" w:rsidR="003A5500" w:rsidRPr="007C6E1A" w:rsidRDefault="00B4666E">
            <w:r w:rsidRPr="007C6E1A">
              <w:rPr>
                <w:sz w:val="28"/>
                <w:szCs w:val="28"/>
              </w:rPr>
              <w:t xml:space="preserve">Студент гр. </w:t>
            </w:r>
            <w:r w:rsidRPr="007C6E1A">
              <w:rPr>
                <w:color w:val="000000"/>
                <w:sz w:val="28"/>
                <w:szCs w:val="28"/>
              </w:rPr>
              <w:t>4335</w:t>
            </w:r>
          </w:p>
        </w:tc>
        <w:tc>
          <w:tcPr>
            <w:tcW w:w="2385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1751685A" w14:textId="77777777" w:rsidR="003A5500" w:rsidRPr="007C6E1A" w:rsidRDefault="003A5500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3179" w:type="dxa"/>
            <w:shd w:val="clear" w:color="auto" w:fill="auto"/>
            <w:vAlign w:val="bottom"/>
          </w:tcPr>
          <w:p w14:paraId="291CF912" w14:textId="7DA1D8DE" w:rsidR="003A5500" w:rsidRPr="007C6E1A" w:rsidRDefault="003164FD" w:rsidP="003164FD">
            <w:pPr>
              <w:jc w:val="center"/>
            </w:pPr>
            <w:proofErr w:type="spellStart"/>
            <w:r>
              <w:rPr>
                <w:color w:val="000000"/>
                <w:sz w:val="28"/>
                <w:szCs w:val="28"/>
              </w:rPr>
              <w:t>Бажин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К</w:t>
            </w:r>
            <w:r w:rsidR="00925BF5">
              <w:rPr>
                <w:color w:val="000000"/>
                <w:sz w:val="28"/>
                <w:szCs w:val="28"/>
              </w:rPr>
              <w:t>.А</w:t>
            </w:r>
            <w:r w:rsidR="00B4666E" w:rsidRPr="007C6E1A">
              <w:rPr>
                <w:color w:val="000000"/>
                <w:sz w:val="28"/>
                <w:szCs w:val="28"/>
              </w:rPr>
              <w:t>.</w:t>
            </w:r>
          </w:p>
        </w:tc>
      </w:tr>
      <w:tr w:rsidR="003A5500" w:rsidRPr="007C6E1A" w14:paraId="7221289D" w14:textId="77777777">
        <w:trPr>
          <w:trHeight w:val="614"/>
        </w:trPr>
        <w:tc>
          <w:tcPr>
            <w:tcW w:w="4074" w:type="dxa"/>
            <w:shd w:val="clear" w:color="auto" w:fill="auto"/>
            <w:vAlign w:val="bottom"/>
          </w:tcPr>
          <w:p w14:paraId="30ECDA1C" w14:textId="77777777" w:rsidR="003A5500" w:rsidRPr="007C6E1A" w:rsidRDefault="00B4666E">
            <w:r w:rsidRPr="007C6E1A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097836E5" w14:textId="77777777" w:rsidR="003A5500" w:rsidRPr="007C6E1A" w:rsidRDefault="003A5500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3179" w:type="dxa"/>
            <w:shd w:val="clear" w:color="auto" w:fill="auto"/>
            <w:vAlign w:val="bottom"/>
          </w:tcPr>
          <w:p w14:paraId="63DEB70C" w14:textId="77777777" w:rsidR="003A5500" w:rsidRPr="007C6E1A" w:rsidRDefault="00B4666E">
            <w:pPr>
              <w:jc w:val="center"/>
            </w:pPr>
            <w:r w:rsidRPr="007C6E1A">
              <w:rPr>
                <w:color w:val="000000"/>
                <w:sz w:val="28"/>
                <w:szCs w:val="28"/>
              </w:rPr>
              <w:t>Калмычков В.А.</w:t>
            </w:r>
          </w:p>
        </w:tc>
      </w:tr>
    </w:tbl>
    <w:p w14:paraId="7D200664" w14:textId="77777777" w:rsidR="003A5500" w:rsidRPr="007C6E1A" w:rsidRDefault="003A5500">
      <w:pPr>
        <w:spacing w:line="360" w:lineRule="auto"/>
        <w:jc w:val="center"/>
        <w:rPr>
          <w:bCs/>
          <w:sz w:val="28"/>
          <w:szCs w:val="28"/>
        </w:rPr>
      </w:pPr>
    </w:p>
    <w:p w14:paraId="50A2382B" w14:textId="77777777" w:rsidR="003A5500" w:rsidRPr="007C6E1A" w:rsidRDefault="003A5500">
      <w:pPr>
        <w:spacing w:line="360" w:lineRule="auto"/>
        <w:jc w:val="center"/>
        <w:rPr>
          <w:bCs/>
          <w:sz w:val="28"/>
          <w:szCs w:val="28"/>
        </w:rPr>
      </w:pPr>
    </w:p>
    <w:p w14:paraId="74731A3B" w14:textId="77777777" w:rsidR="00C04359" w:rsidRPr="007C6E1A" w:rsidRDefault="00C04359">
      <w:pPr>
        <w:spacing w:line="360" w:lineRule="auto"/>
        <w:jc w:val="center"/>
        <w:rPr>
          <w:bCs/>
          <w:sz w:val="28"/>
          <w:szCs w:val="28"/>
        </w:rPr>
      </w:pPr>
    </w:p>
    <w:p w14:paraId="7A519D9D" w14:textId="77777777" w:rsidR="003A5500" w:rsidRPr="007C6E1A" w:rsidRDefault="00B4666E">
      <w:pPr>
        <w:spacing w:line="360" w:lineRule="auto"/>
        <w:jc w:val="center"/>
        <w:rPr>
          <w:bCs/>
          <w:color w:val="000000"/>
          <w:sz w:val="28"/>
          <w:szCs w:val="28"/>
          <w:lang w:val="en-US"/>
        </w:rPr>
      </w:pPr>
      <w:r w:rsidRPr="007C6E1A">
        <w:rPr>
          <w:bCs/>
          <w:sz w:val="28"/>
          <w:szCs w:val="28"/>
        </w:rPr>
        <w:t>Санкт</w:t>
      </w:r>
      <w:r w:rsidRPr="007C6E1A">
        <w:rPr>
          <w:bCs/>
          <w:sz w:val="28"/>
          <w:szCs w:val="28"/>
          <w:lang w:val="en-US"/>
        </w:rPr>
        <w:t>-</w:t>
      </w:r>
      <w:r w:rsidRPr="007C6E1A">
        <w:rPr>
          <w:bCs/>
          <w:sz w:val="28"/>
          <w:szCs w:val="28"/>
        </w:rPr>
        <w:t>Петербург</w:t>
      </w:r>
    </w:p>
    <w:p w14:paraId="281881A1" w14:textId="2F56EE87" w:rsidR="003A5500" w:rsidRPr="003E6E61" w:rsidRDefault="00B4666E">
      <w:pPr>
        <w:spacing w:line="360" w:lineRule="auto"/>
        <w:jc w:val="center"/>
        <w:rPr>
          <w:bCs/>
          <w:color w:val="000000"/>
          <w:sz w:val="28"/>
          <w:szCs w:val="28"/>
        </w:rPr>
      </w:pPr>
      <w:r w:rsidRPr="007C6E1A">
        <w:rPr>
          <w:bCs/>
          <w:color w:val="000000"/>
          <w:sz w:val="28"/>
          <w:szCs w:val="28"/>
          <w:lang w:val="en-US"/>
        </w:rPr>
        <w:t>202</w:t>
      </w:r>
      <w:r w:rsidR="003E6E61">
        <w:rPr>
          <w:bCs/>
          <w:color w:val="000000"/>
          <w:sz w:val="28"/>
          <w:szCs w:val="28"/>
        </w:rPr>
        <w:t>6</w:t>
      </w:r>
    </w:p>
    <w:p w14:paraId="08E26305" w14:textId="353CB6AF" w:rsidR="00ED28C7" w:rsidRDefault="00706AA5" w:rsidP="00706AA5">
      <w:pPr>
        <w:spacing w:line="360" w:lineRule="auto"/>
        <w:rPr>
          <w:b/>
          <w:bCs/>
          <w:color w:val="000000"/>
          <w:sz w:val="28"/>
          <w:szCs w:val="28"/>
        </w:rPr>
      </w:pPr>
      <w:r w:rsidRPr="00706AA5">
        <w:rPr>
          <w:b/>
          <w:bCs/>
          <w:color w:val="000000"/>
          <w:sz w:val="28"/>
          <w:szCs w:val="28"/>
        </w:rPr>
        <w:lastRenderedPageBreak/>
        <w:t>Формулировка задания:</w:t>
      </w:r>
    </w:p>
    <w:p w14:paraId="7539336F" w14:textId="77777777" w:rsidR="00242215" w:rsidRPr="00706AA5" w:rsidRDefault="00242215" w:rsidP="00706AA5">
      <w:pPr>
        <w:spacing w:line="360" w:lineRule="auto"/>
        <w:rPr>
          <w:b/>
          <w:bCs/>
          <w:color w:val="000000"/>
          <w:sz w:val="28"/>
          <w:szCs w:val="28"/>
        </w:rPr>
      </w:pPr>
    </w:p>
    <w:p w14:paraId="793410F1" w14:textId="6320F469" w:rsidR="00242215" w:rsidRPr="007A3836" w:rsidRDefault="00242215" w:rsidP="007A3836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7A3836" w:rsidRPr="007A3836">
        <w:rPr>
          <w:color w:val="000000"/>
          <w:sz w:val="28"/>
          <w:szCs w:val="28"/>
        </w:rPr>
        <w:t xml:space="preserve">Загрузить из файла вещественные числа в </w:t>
      </w:r>
      <w:r w:rsidR="00C417DD">
        <w:rPr>
          <w:color w:val="000000"/>
          <w:sz w:val="28"/>
          <w:szCs w:val="28"/>
        </w:rPr>
        <w:t>двунаправленн</w:t>
      </w:r>
      <w:r w:rsidR="00C46AA3">
        <w:rPr>
          <w:color w:val="000000"/>
          <w:sz w:val="28"/>
          <w:szCs w:val="28"/>
        </w:rPr>
        <w:t>ую</w:t>
      </w:r>
      <w:r w:rsidR="00C417DD">
        <w:rPr>
          <w:color w:val="000000"/>
          <w:sz w:val="28"/>
          <w:szCs w:val="28"/>
        </w:rPr>
        <w:t xml:space="preserve"> очеред</w:t>
      </w:r>
      <w:r w:rsidR="00C46AA3">
        <w:rPr>
          <w:color w:val="000000"/>
          <w:sz w:val="28"/>
          <w:szCs w:val="28"/>
        </w:rPr>
        <w:t>ь</w:t>
      </w:r>
      <w:r w:rsidR="00C417DD">
        <w:rPr>
          <w:color w:val="000000"/>
          <w:sz w:val="28"/>
          <w:szCs w:val="28"/>
        </w:rPr>
        <w:t xml:space="preserve">, </w:t>
      </w:r>
      <w:r w:rsidR="007A3836" w:rsidRPr="007A3836">
        <w:rPr>
          <w:color w:val="000000"/>
          <w:sz w:val="28"/>
          <w:szCs w:val="28"/>
        </w:rPr>
        <w:t>потом разложить числа в диапазоне в кольцевой список, упорядочив их по возрастанию.</w:t>
      </w:r>
      <w:r w:rsidR="007A3836">
        <w:rPr>
          <w:color w:val="000000"/>
          <w:sz w:val="28"/>
          <w:szCs w:val="28"/>
        </w:rPr>
        <w:t xml:space="preserve"> </w:t>
      </w:r>
      <w:r w:rsidR="007A3836" w:rsidRPr="007A3836">
        <w:rPr>
          <w:color w:val="000000"/>
          <w:sz w:val="28"/>
          <w:szCs w:val="28"/>
        </w:rPr>
        <w:t>Итоговый результат загрузить в новый файл.</w:t>
      </w:r>
      <w:bookmarkStart w:id="1" w:name="_GoBack"/>
      <w:bookmarkEnd w:id="1"/>
    </w:p>
    <w:p w14:paraId="55452DC8" w14:textId="18E322C8" w:rsidR="007C6E1A" w:rsidRPr="008335AC" w:rsidRDefault="00F523B1" w:rsidP="007C6E1A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Общее</w:t>
      </w:r>
      <w:r w:rsidRPr="00F523B1">
        <w:rPr>
          <w:b/>
          <w:bCs/>
          <w:color w:val="000000"/>
          <w:sz w:val="28"/>
          <w:szCs w:val="28"/>
        </w:rPr>
        <w:t xml:space="preserve"> описание алгоритма</w:t>
      </w:r>
    </w:p>
    <w:p w14:paraId="47D0732F" w14:textId="489EBC81" w:rsidR="00C62911" w:rsidRPr="008335AC" w:rsidRDefault="00242215" w:rsidP="007C6E1A">
      <w:pPr>
        <w:numPr>
          <w:ilvl w:val="0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Строки считываются</w:t>
      </w:r>
      <w:r w:rsidR="00C62911" w:rsidRPr="008335AC">
        <w:rPr>
          <w:color w:val="000000"/>
          <w:sz w:val="28"/>
          <w:szCs w:val="28"/>
        </w:rPr>
        <w:t xml:space="preserve"> из входного файла input.txt</w:t>
      </w:r>
      <w:r w:rsidR="00C62911" w:rsidRPr="00C62911">
        <w:rPr>
          <w:color w:val="000000"/>
          <w:sz w:val="28"/>
          <w:szCs w:val="28"/>
        </w:rPr>
        <w:t>;</w:t>
      </w:r>
    </w:p>
    <w:p w14:paraId="135B683D" w14:textId="523E8EF7" w:rsidR="007C6E1A" w:rsidRDefault="007A7689" w:rsidP="007C6E1A">
      <w:pPr>
        <w:numPr>
          <w:ilvl w:val="0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Потом записываются в </w:t>
      </w:r>
      <w:r w:rsidR="00C17517">
        <w:rPr>
          <w:color w:val="000000"/>
          <w:sz w:val="28"/>
          <w:szCs w:val="28"/>
        </w:rPr>
        <w:t>очередь</w:t>
      </w:r>
      <w:r>
        <w:rPr>
          <w:color w:val="000000"/>
          <w:sz w:val="28"/>
          <w:szCs w:val="28"/>
        </w:rPr>
        <w:t>.</w:t>
      </w:r>
    </w:p>
    <w:p w14:paraId="5EFEE125" w14:textId="5F228B53" w:rsidR="00C17517" w:rsidRPr="008335AC" w:rsidRDefault="00C17517" w:rsidP="007C6E1A">
      <w:pPr>
        <w:numPr>
          <w:ilvl w:val="0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Вводится диапазон чисел, которые должны попасть в файл</w:t>
      </w:r>
      <w:r w:rsidR="003C2271">
        <w:rPr>
          <w:color w:val="000000"/>
          <w:sz w:val="28"/>
          <w:szCs w:val="28"/>
        </w:rPr>
        <w:t>.</w:t>
      </w:r>
    </w:p>
    <w:p w14:paraId="34BA9EAA" w14:textId="37F377A2" w:rsidR="007C6E1A" w:rsidRPr="007A7689" w:rsidRDefault="00242215" w:rsidP="004C408F">
      <w:pPr>
        <w:numPr>
          <w:ilvl w:val="0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 w:rsidRPr="007A7689">
        <w:rPr>
          <w:color w:val="000000"/>
          <w:sz w:val="28"/>
          <w:szCs w:val="28"/>
        </w:rPr>
        <w:t>Выв</w:t>
      </w:r>
      <w:r w:rsidR="007A7689">
        <w:rPr>
          <w:color w:val="000000"/>
          <w:sz w:val="28"/>
          <w:szCs w:val="28"/>
        </w:rPr>
        <w:t xml:space="preserve">одится пользователю </w:t>
      </w:r>
      <w:r w:rsidR="003C2271">
        <w:rPr>
          <w:color w:val="000000"/>
          <w:sz w:val="28"/>
          <w:szCs w:val="28"/>
        </w:rPr>
        <w:t>все числа, взятые из файла.</w:t>
      </w:r>
    </w:p>
    <w:p w14:paraId="2720AE11" w14:textId="0200A192" w:rsidR="00182079" w:rsidRDefault="007A7689" w:rsidP="007C6E1A">
      <w:pPr>
        <w:numPr>
          <w:ilvl w:val="0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Дальше создаем кольцев</w:t>
      </w:r>
      <w:r w:rsidR="003C2271">
        <w:rPr>
          <w:color w:val="000000"/>
          <w:sz w:val="28"/>
          <w:szCs w:val="28"/>
        </w:rPr>
        <w:t>ой</w:t>
      </w:r>
      <w:r>
        <w:rPr>
          <w:color w:val="000000"/>
          <w:sz w:val="28"/>
          <w:szCs w:val="28"/>
        </w:rPr>
        <w:t xml:space="preserve"> спис</w:t>
      </w:r>
      <w:r w:rsidR="003C2271">
        <w:rPr>
          <w:color w:val="000000"/>
          <w:sz w:val="28"/>
          <w:szCs w:val="28"/>
        </w:rPr>
        <w:t>ок и заполняем его числами входящий в диапазон</w:t>
      </w:r>
    </w:p>
    <w:p w14:paraId="0FDA6240" w14:textId="07C0E933" w:rsidR="00242215" w:rsidRPr="008335AC" w:rsidRDefault="007A7689" w:rsidP="007C6E1A">
      <w:pPr>
        <w:numPr>
          <w:ilvl w:val="0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Сортируем </w:t>
      </w:r>
      <w:r w:rsidR="003C2271">
        <w:rPr>
          <w:color w:val="000000"/>
          <w:sz w:val="28"/>
          <w:szCs w:val="28"/>
        </w:rPr>
        <w:t>этот список</w:t>
      </w:r>
      <w:r>
        <w:rPr>
          <w:color w:val="000000"/>
          <w:sz w:val="28"/>
          <w:szCs w:val="28"/>
        </w:rPr>
        <w:t xml:space="preserve"> по возрастанию (метод пузырька).</w:t>
      </w:r>
    </w:p>
    <w:p w14:paraId="3440DA47" w14:textId="3550EA83" w:rsidR="007C6E1A" w:rsidRPr="008335AC" w:rsidRDefault="007C6E1A" w:rsidP="007C6E1A">
      <w:pPr>
        <w:numPr>
          <w:ilvl w:val="0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 w:rsidRPr="008335AC">
        <w:rPr>
          <w:color w:val="000000"/>
          <w:sz w:val="28"/>
          <w:szCs w:val="28"/>
        </w:rPr>
        <w:t xml:space="preserve">После </w:t>
      </w:r>
      <w:r w:rsidR="003C7AAD">
        <w:rPr>
          <w:color w:val="000000"/>
          <w:sz w:val="28"/>
          <w:szCs w:val="28"/>
        </w:rPr>
        <w:t xml:space="preserve">сохраняем </w:t>
      </w:r>
      <w:r w:rsidR="003C02CD">
        <w:rPr>
          <w:color w:val="000000"/>
          <w:sz w:val="28"/>
          <w:szCs w:val="28"/>
        </w:rPr>
        <w:t xml:space="preserve">этот список </w:t>
      </w:r>
      <w:r w:rsidR="00242215">
        <w:rPr>
          <w:color w:val="000000"/>
          <w:sz w:val="28"/>
          <w:szCs w:val="28"/>
        </w:rPr>
        <w:t>в</w:t>
      </w:r>
      <w:r w:rsidRPr="008335AC">
        <w:rPr>
          <w:color w:val="000000"/>
          <w:sz w:val="28"/>
          <w:szCs w:val="28"/>
        </w:rPr>
        <w:t xml:space="preserve"> выходной файл output.txt.</w:t>
      </w:r>
    </w:p>
    <w:p w14:paraId="041DFC76" w14:textId="77777777" w:rsidR="007C6E1A" w:rsidRDefault="007C6E1A" w:rsidP="00706AA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4DCF265C" w14:textId="69E8510E" w:rsidR="007C6E1A" w:rsidRDefault="007C6E1A" w:rsidP="007C6E1A">
      <w:pPr>
        <w:spacing w:line="360" w:lineRule="auto"/>
        <w:jc w:val="both"/>
        <w:rPr>
          <w:b/>
          <w:bCs/>
          <w:color w:val="000000"/>
          <w:sz w:val="28"/>
          <w:szCs w:val="28"/>
          <w:lang w:val="en-US"/>
        </w:rPr>
      </w:pPr>
      <w:r w:rsidRPr="007C6E1A">
        <w:rPr>
          <w:b/>
          <w:bCs/>
          <w:color w:val="000000"/>
          <w:sz w:val="28"/>
          <w:szCs w:val="28"/>
        </w:rPr>
        <w:t>Входные и выходные данные</w:t>
      </w:r>
      <w:r w:rsidR="00AA59BB">
        <w:rPr>
          <w:b/>
          <w:bCs/>
          <w:color w:val="000000"/>
          <w:sz w:val="28"/>
          <w:szCs w:val="28"/>
          <w:lang w:val="en-US"/>
        </w:rPr>
        <w:t>’</w:t>
      </w:r>
    </w:p>
    <w:p w14:paraId="107A6CAA" w14:textId="7C5906D7" w:rsidR="00AA59BB" w:rsidRPr="00AA59BB" w:rsidRDefault="00AA59BB" w:rsidP="007C6E1A">
      <w:pPr>
        <w:spacing w:line="36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ab/>
      </w:r>
      <w:r>
        <w:rPr>
          <w:b/>
          <w:bCs/>
          <w:color w:val="000000"/>
          <w:sz w:val="28"/>
          <w:szCs w:val="28"/>
        </w:rPr>
        <w:t>Диапазон</w:t>
      </w:r>
      <w:r w:rsidRPr="00AA59BB">
        <w:rPr>
          <w:b/>
          <w:bCs/>
          <w:color w:val="000000"/>
          <w:sz w:val="28"/>
          <w:szCs w:val="28"/>
        </w:rPr>
        <w:t>: [-10.0, 2]</w:t>
      </w:r>
    </w:p>
    <w:p w14:paraId="1EFF687F" w14:textId="77777777" w:rsidR="007C6E1A" w:rsidRPr="007C6E1A" w:rsidRDefault="007C6E1A" w:rsidP="007C6E1A">
      <w:pPr>
        <w:spacing w:line="360" w:lineRule="auto"/>
        <w:ind w:left="720"/>
        <w:jc w:val="both"/>
        <w:rPr>
          <w:color w:val="000000"/>
          <w:sz w:val="28"/>
          <w:szCs w:val="28"/>
        </w:rPr>
      </w:pPr>
      <w:r w:rsidRPr="007C6E1A">
        <w:rPr>
          <w:b/>
          <w:bCs/>
          <w:color w:val="000000"/>
          <w:sz w:val="28"/>
          <w:szCs w:val="28"/>
        </w:rPr>
        <w:t>Входной файл</w:t>
      </w:r>
      <w:r w:rsidRPr="007C6E1A">
        <w:rPr>
          <w:color w:val="000000"/>
          <w:sz w:val="28"/>
          <w:szCs w:val="28"/>
        </w:rPr>
        <w:t xml:space="preserve"> (input.txt):</w:t>
      </w:r>
    </w:p>
    <w:p w14:paraId="3FCF4D3A" w14:textId="530CA0BB" w:rsidR="00AA59BB" w:rsidRDefault="007C6E1A" w:rsidP="00AA59BB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C6E1A">
        <w:rPr>
          <w:color w:val="000000"/>
          <w:sz w:val="28"/>
          <w:szCs w:val="28"/>
        </w:rPr>
        <w:t>&lt;</w:t>
      </w:r>
      <w:r w:rsidR="00E457B7">
        <w:rPr>
          <w:color w:val="000000"/>
          <w:sz w:val="28"/>
          <w:szCs w:val="28"/>
        </w:rPr>
        <w:t>число 5.2</w:t>
      </w:r>
      <w:r w:rsidRPr="007C6E1A">
        <w:rPr>
          <w:color w:val="000000"/>
          <w:sz w:val="28"/>
          <w:szCs w:val="28"/>
        </w:rPr>
        <w:t>&gt;</w:t>
      </w:r>
      <w:r w:rsidR="00E457B7">
        <w:rPr>
          <w:color w:val="000000"/>
          <w:sz w:val="28"/>
          <w:szCs w:val="28"/>
        </w:rPr>
        <w:t xml:space="preserve"> </w:t>
      </w:r>
      <w:r w:rsidR="00AA59BB" w:rsidRPr="007C6E1A">
        <w:rPr>
          <w:color w:val="000000"/>
          <w:sz w:val="28"/>
          <w:szCs w:val="28"/>
        </w:rPr>
        <w:t>&lt;</w:t>
      </w:r>
      <w:r w:rsidR="00AA59BB">
        <w:rPr>
          <w:color w:val="000000"/>
          <w:sz w:val="28"/>
          <w:szCs w:val="28"/>
        </w:rPr>
        <w:t xml:space="preserve">число </w:t>
      </w:r>
      <w:r w:rsidR="00AA59BB" w:rsidRPr="00AA59BB">
        <w:rPr>
          <w:color w:val="000000"/>
          <w:sz w:val="28"/>
          <w:szCs w:val="28"/>
        </w:rPr>
        <w:t>2</w:t>
      </w:r>
      <w:r w:rsidR="00AA59BB">
        <w:rPr>
          <w:color w:val="000000"/>
          <w:sz w:val="28"/>
          <w:szCs w:val="28"/>
        </w:rPr>
        <w:t>.8</w:t>
      </w:r>
      <w:r w:rsidR="00AA59BB" w:rsidRPr="007C6E1A">
        <w:rPr>
          <w:color w:val="000000"/>
          <w:sz w:val="28"/>
          <w:szCs w:val="28"/>
        </w:rPr>
        <w:t>&gt;</w:t>
      </w:r>
    </w:p>
    <w:p w14:paraId="6C4B7C4E" w14:textId="39370B29" w:rsidR="0019289B" w:rsidRPr="007C6E1A" w:rsidRDefault="00AA59BB" w:rsidP="0019289B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A59BB">
        <w:rPr>
          <w:color w:val="000000"/>
          <w:sz w:val="28"/>
          <w:szCs w:val="28"/>
        </w:rPr>
        <w:t>&lt;</w:t>
      </w:r>
      <w:r w:rsidR="00E457B7">
        <w:rPr>
          <w:color w:val="000000"/>
          <w:sz w:val="28"/>
          <w:szCs w:val="28"/>
        </w:rPr>
        <w:t>число -8,6</w:t>
      </w:r>
      <w:r w:rsidR="00E457B7" w:rsidRPr="007C6E1A">
        <w:rPr>
          <w:color w:val="000000"/>
          <w:sz w:val="28"/>
          <w:szCs w:val="28"/>
        </w:rPr>
        <w:t>&gt;</w:t>
      </w:r>
      <w:r w:rsidR="00E457B7">
        <w:rPr>
          <w:color w:val="000000"/>
          <w:sz w:val="28"/>
          <w:szCs w:val="28"/>
        </w:rPr>
        <w:t xml:space="preserve"> </w:t>
      </w:r>
      <w:r w:rsidR="00E457B7" w:rsidRPr="007C6E1A">
        <w:rPr>
          <w:color w:val="000000"/>
          <w:sz w:val="28"/>
          <w:szCs w:val="28"/>
        </w:rPr>
        <w:t>&lt;</w:t>
      </w:r>
      <w:r w:rsidR="00E457B7">
        <w:rPr>
          <w:color w:val="000000"/>
          <w:sz w:val="28"/>
          <w:szCs w:val="28"/>
        </w:rPr>
        <w:t>число 6.8</w:t>
      </w:r>
      <w:r w:rsidR="00E457B7" w:rsidRPr="007C6E1A">
        <w:rPr>
          <w:color w:val="000000"/>
          <w:sz w:val="28"/>
          <w:szCs w:val="28"/>
        </w:rPr>
        <w:t>&gt;</w:t>
      </w:r>
    </w:p>
    <w:p w14:paraId="196DB78D" w14:textId="427364E9" w:rsidR="007C6E1A" w:rsidRPr="007C6E1A" w:rsidRDefault="00E457B7" w:rsidP="00E457B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C6E1A">
        <w:rPr>
          <w:color w:val="000000"/>
          <w:sz w:val="28"/>
          <w:szCs w:val="28"/>
        </w:rPr>
        <w:t>&lt;</w:t>
      </w:r>
      <w:r>
        <w:rPr>
          <w:color w:val="000000"/>
          <w:sz w:val="28"/>
          <w:szCs w:val="28"/>
        </w:rPr>
        <w:t>число -2,3</w:t>
      </w:r>
      <w:r w:rsidRPr="007C6E1A">
        <w:rPr>
          <w:color w:val="000000"/>
          <w:sz w:val="28"/>
          <w:szCs w:val="28"/>
        </w:rPr>
        <w:t>&gt;</w:t>
      </w:r>
    </w:p>
    <w:p w14:paraId="59CCF55A" w14:textId="77777777" w:rsidR="008335AC" w:rsidRDefault="007C6E1A" w:rsidP="008335A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C6E1A">
        <w:rPr>
          <w:b/>
          <w:bCs/>
          <w:color w:val="000000"/>
          <w:sz w:val="28"/>
          <w:szCs w:val="28"/>
        </w:rPr>
        <w:t>Выходной файл</w:t>
      </w:r>
      <w:r w:rsidRPr="007C6E1A">
        <w:rPr>
          <w:color w:val="000000"/>
          <w:sz w:val="28"/>
          <w:szCs w:val="28"/>
        </w:rPr>
        <w:t xml:space="preserve"> (output.txt):</w:t>
      </w:r>
    </w:p>
    <w:p w14:paraId="0ED27022" w14:textId="32B36659" w:rsidR="007C6E1A" w:rsidRDefault="00AA59BB" w:rsidP="008335A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A59BB">
        <w:rPr>
          <w:color w:val="000000"/>
          <w:sz w:val="28"/>
          <w:szCs w:val="28"/>
        </w:rPr>
        <w:t>&lt;</w:t>
      </w:r>
      <w:r>
        <w:rPr>
          <w:color w:val="000000"/>
          <w:sz w:val="28"/>
          <w:szCs w:val="28"/>
        </w:rPr>
        <w:t>число -8,6</w:t>
      </w:r>
      <w:r w:rsidRPr="007C6E1A">
        <w:rPr>
          <w:color w:val="000000"/>
          <w:sz w:val="28"/>
          <w:szCs w:val="28"/>
        </w:rPr>
        <w:t>&gt;</w:t>
      </w:r>
      <w:r>
        <w:rPr>
          <w:color w:val="000000"/>
          <w:sz w:val="28"/>
          <w:szCs w:val="28"/>
        </w:rPr>
        <w:t xml:space="preserve"> </w:t>
      </w:r>
      <w:r w:rsidRPr="007C6E1A">
        <w:rPr>
          <w:color w:val="000000"/>
          <w:sz w:val="28"/>
          <w:szCs w:val="28"/>
        </w:rPr>
        <w:t>&lt;</w:t>
      </w:r>
      <w:r>
        <w:rPr>
          <w:color w:val="000000"/>
          <w:sz w:val="28"/>
          <w:szCs w:val="28"/>
        </w:rPr>
        <w:t>число -2,3</w:t>
      </w:r>
      <w:r w:rsidRPr="007C6E1A">
        <w:rPr>
          <w:color w:val="000000"/>
          <w:sz w:val="28"/>
          <w:szCs w:val="28"/>
        </w:rPr>
        <w:t>&gt;</w:t>
      </w:r>
    </w:p>
    <w:p w14:paraId="5F362418" w14:textId="3DF91BDA" w:rsidR="00AA59BB" w:rsidRDefault="00AA59BB" w:rsidP="008335A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18AE408E" w14:textId="2C42F30C" w:rsidR="00AA59BB" w:rsidRDefault="00AA59BB" w:rsidP="008335A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1F72D79F" w14:textId="3660D591" w:rsidR="00AA59BB" w:rsidRDefault="00AA59BB" w:rsidP="008335A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3BEDF43E" w14:textId="77777777" w:rsidR="00AA59BB" w:rsidRPr="0070621C" w:rsidRDefault="00AA59BB" w:rsidP="008335A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5E198D34" w14:textId="77777777" w:rsidR="007C6E1A" w:rsidRDefault="007C6E1A" w:rsidP="007C6E1A">
      <w:pPr>
        <w:spacing w:line="360" w:lineRule="auto"/>
        <w:jc w:val="both"/>
        <w:rPr>
          <w:color w:val="000000"/>
          <w:sz w:val="28"/>
          <w:szCs w:val="28"/>
        </w:rPr>
      </w:pPr>
    </w:p>
    <w:p w14:paraId="5192FA63" w14:textId="35D9FCB3" w:rsidR="007C6E1A" w:rsidRDefault="007C6E1A" w:rsidP="007C6E1A">
      <w:pPr>
        <w:spacing w:line="360" w:lineRule="auto"/>
        <w:ind w:left="720"/>
        <w:jc w:val="both"/>
        <w:rPr>
          <w:b/>
          <w:bCs/>
          <w:color w:val="000000"/>
          <w:sz w:val="28"/>
          <w:szCs w:val="28"/>
        </w:rPr>
      </w:pPr>
    </w:p>
    <w:p w14:paraId="06C024B7" w14:textId="77777777" w:rsidR="00615FC9" w:rsidRDefault="00615FC9" w:rsidP="007C6E1A">
      <w:pPr>
        <w:spacing w:line="360" w:lineRule="auto"/>
        <w:ind w:left="720"/>
        <w:jc w:val="both"/>
        <w:rPr>
          <w:b/>
          <w:bCs/>
          <w:color w:val="000000"/>
          <w:sz w:val="28"/>
          <w:szCs w:val="28"/>
        </w:rPr>
      </w:pPr>
    </w:p>
    <w:p w14:paraId="0DB73637" w14:textId="77777777" w:rsidR="007C6E1A" w:rsidRPr="007C6E1A" w:rsidRDefault="007C6E1A" w:rsidP="007C6E1A">
      <w:pPr>
        <w:numPr>
          <w:ilvl w:val="0"/>
          <w:numId w:val="1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7C6E1A">
        <w:rPr>
          <w:b/>
          <w:bCs/>
          <w:color w:val="000000"/>
          <w:sz w:val="28"/>
          <w:szCs w:val="28"/>
        </w:rPr>
        <w:lastRenderedPageBreak/>
        <w:t>Таблица функций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4390"/>
        <w:gridCol w:w="5238"/>
      </w:tblGrid>
      <w:tr w:rsidR="006E4296" w:rsidRPr="00886CF2" w14:paraId="2DA00250" w14:textId="77777777" w:rsidTr="00913A98">
        <w:tc>
          <w:tcPr>
            <w:tcW w:w="4390" w:type="dxa"/>
          </w:tcPr>
          <w:p w14:paraId="434DE427" w14:textId="797CFB6C" w:rsidR="006E4296" w:rsidRPr="00886CF2" w:rsidRDefault="006E4296" w:rsidP="007C6E1A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7C6E1A">
              <w:rPr>
                <w:color w:val="000000"/>
                <w:sz w:val="28"/>
                <w:szCs w:val="28"/>
              </w:rPr>
              <w:t>Функция</w:t>
            </w:r>
          </w:p>
        </w:tc>
        <w:tc>
          <w:tcPr>
            <w:tcW w:w="5238" w:type="dxa"/>
          </w:tcPr>
          <w:p w14:paraId="1E368BDB" w14:textId="6B77584E" w:rsidR="006E4296" w:rsidRPr="00886CF2" w:rsidRDefault="006E4296" w:rsidP="007C6E1A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7C6E1A">
              <w:rPr>
                <w:color w:val="000000"/>
                <w:sz w:val="28"/>
                <w:szCs w:val="28"/>
              </w:rPr>
              <w:t>Назначение</w:t>
            </w:r>
          </w:p>
        </w:tc>
      </w:tr>
      <w:tr w:rsidR="00515AF8" w:rsidRPr="00886CF2" w14:paraId="5B476909" w14:textId="77777777" w:rsidTr="00913A98">
        <w:tc>
          <w:tcPr>
            <w:tcW w:w="4390" w:type="dxa"/>
          </w:tcPr>
          <w:p w14:paraId="033BFC06" w14:textId="77777777" w:rsidR="00515AF8" w:rsidRPr="00515AF8" w:rsidRDefault="00515AF8" w:rsidP="00515AF8">
            <w:pPr>
              <w:spacing w:line="360" w:lineRule="auto"/>
              <w:jc w:val="both"/>
              <w:rPr>
                <w:b/>
                <w:color w:val="000000"/>
                <w:sz w:val="28"/>
                <w:szCs w:val="28"/>
              </w:rPr>
            </w:pPr>
            <w:proofErr w:type="spellStart"/>
            <w:r w:rsidRPr="00515AF8">
              <w:rPr>
                <w:b/>
                <w:color w:val="000000"/>
                <w:sz w:val="28"/>
                <w:szCs w:val="28"/>
              </w:rPr>
              <w:t>CircularLinkedList</w:t>
            </w:r>
            <w:proofErr w:type="spellEnd"/>
            <w:r w:rsidRPr="00515AF8">
              <w:rPr>
                <w:b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5238" w:type="dxa"/>
          </w:tcPr>
          <w:p w14:paraId="2F75F511" w14:textId="398661A8" w:rsidR="00515AF8" w:rsidRPr="00515AF8" w:rsidRDefault="00515AF8" w:rsidP="00515AF8">
            <w:pPr>
              <w:spacing w:line="360" w:lineRule="auto"/>
              <w:jc w:val="both"/>
              <w:rPr>
                <w:b/>
                <w:color w:val="000000"/>
                <w:sz w:val="28"/>
                <w:szCs w:val="28"/>
              </w:rPr>
            </w:pPr>
            <w:r w:rsidRPr="00515AF8">
              <w:rPr>
                <w:b/>
                <w:color w:val="000000"/>
                <w:sz w:val="28"/>
                <w:szCs w:val="28"/>
              </w:rPr>
              <w:t>Класс кольцевого списка</w:t>
            </w:r>
          </w:p>
        </w:tc>
      </w:tr>
      <w:tr w:rsidR="005C44ED" w:rsidRPr="00886CF2" w14:paraId="539F274C" w14:textId="77777777" w:rsidTr="00913A98">
        <w:tc>
          <w:tcPr>
            <w:tcW w:w="4390" w:type="dxa"/>
          </w:tcPr>
          <w:p w14:paraId="04409EE2" w14:textId="7BB32345" w:rsidR="005C44ED" w:rsidRPr="0080426D" w:rsidRDefault="00515AF8" w:rsidP="006E4296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515AF8">
              <w:rPr>
                <w:color w:val="000000"/>
                <w:sz w:val="28"/>
                <w:szCs w:val="28"/>
              </w:rPr>
              <w:t>CircularLinkedList</w:t>
            </w:r>
            <w:proofErr w:type="spellEnd"/>
          </w:p>
        </w:tc>
        <w:tc>
          <w:tcPr>
            <w:tcW w:w="5238" w:type="dxa"/>
            <w:vAlign w:val="center"/>
          </w:tcPr>
          <w:p w14:paraId="3E1C02AB" w14:textId="1CFF53AE" w:rsidR="005C44ED" w:rsidRPr="005C44ED" w:rsidRDefault="005C44ED" w:rsidP="006E4296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5C44ED">
              <w:rPr>
                <w:color w:val="000000"/>
                <w:sz w:val="28"/>
                <w:szCs w:val="28"/>
                <w:lang w:val="en-US"/>
              </w:rPr>
              <w:t>Конструктор</w:t>
            </w:r>
            <w:proofErr w:type="spellEnd"/>
            <w:r w:rsidRPr="005C44E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C44ED">
              <w:rPr>
                <w:color w:val="000000"/>
                <w:sz w:val="28"/>
                <w:szCs w:val="28"/>
                <w:lang w:val="en-US"/>
              </w:rPr>
              <w:t>по</w:t>
            </w:r>
            <w:proofErr w:type="spellEnd"/>
            <w:r w:rsidRPr="005C44E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C44ED">
              <w:rPr>
                <w:color w:val="000000"/>
                <w:sz w:val="28"/>
                <w:szCs w:val="28"/>
                <w:lang w:val="en-US"/>
              </w:rPr>
              <w:t>умолчанию</w:t>
            </w:r>
            <w:proofErr w:type="spellEnd"/>
          </w:p>
        </w:tc>
      </w:tr>
      <w:tr w:rsidR="006E4296" w:rsidRPr="00886CF2" w14:paraId="31042343" w14:textId="77777777" w:rsidTr="00913A98">
        <w:tc>
          <w:tcPr>
            <w:tcW w:w="4390" w:type="dxa"/>
          </w:tcPr>
          <w:p w14:paraId="6E8581EA" w14:textId="40ECBA0A" w:rsidR="006E4296" w:rsidRPr="00886CF2" w:rsidRDefault="005C44ED" w:rsidP="006E4296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~</w:t>
            </w:r>
            <w:proofErr w:type="spellStart"/>
            <w:r w:rsidR="00515AF8" w:rsidRPr="00515AF8">
              <w:rPr>
                <w:color w:val="000000"/>
                <w:sz w:val="28"/>
                <w:szCs w:val="28"/>
              </w:rPr>
              <w:t>CircularLinkedList</w:t>
            </w:r>
            <w:proofErr w:type="spellEnd"/>
          </w:p>
        </w:tc>
        <w:tc>
          <w:tcPr>
            <w:tcW w:w="5238" w:type="dxa"/>
            <w:vAlign w:val="center"/>
          </w:tcPr>
          <w:p w14:paraId="12D5D975" w14:textId="619170AF" w:rsidR="006E4296" w:rsidRPr="0080426D" w:rsidRDefault="005C44ED" w:rsidP="005C44ED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Деструктор, для очищения данных</w:t>
            </w:r>
          </w:p>
        </w:tc>
      </w:tr>
      <w:tr w:rsidR="005C44ED" w:rsidRPr="00886CF2" w14:paraId="72A12723" w14:textId="77777777" w:rsidTr="00913A98">
        <w:tc>
          <w:tcPr>
            <w:tcW w:w="4390" w:type="dxa"/>
          </w:tcPr>
          <w:p w14:paraId="0B7E12A0" w14:textId="0B45FBBF" w:rsidR="005C44ED" w:rsidRPr="0080426D" w:rsidRDefault="00515AF8" w:rsidP="005C44ED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515AF8">
              <w:rPr>
                <w:color w:val="000000"/>
                <w:sz w:val="28"/>
                <w:szCs w:val="28"/>
              </w:rPr>
              <w:t>add</w:t>
            </w:r>
            <w:proofErr w:type="spellEnd"/>
          </w:p>
        </w:tc>
        <w:tc>
          <w:tcPr>
            <w:tcW w:w="5238" w:type="dxa"/>
            <w:vAlign w:val="center"/>
          </w:tcPr>
          <w:p w14:paraId="7E9D465C" w14:textId="33416AA3" w:rsidR="005C44ED" w:rsidRDefault="00515AF8" w:rsidP="004B6B79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Добавляет следующий элемент в список</w:t>
            </w:r>
          </w:p>
        </w:tc>
      </w:tr>
      <w:tr w:rsidR="006E4296" w:rsidRPr="00886CF2" w14:paraId="602319FA" w14:textId="77777777" w:rsidTr="00913A98">
        <w:tc>
          <w:tcPr>
            <w:tcW w:w="4390" w:type="dxa"/>
          </w:tcPr>
          <w:p w14:paraId="06C99F4E" w14:textId="0781DE0F" w:rsidR="006E4296" w:rsidRPr="00886CF2" w:rsidRDefault="00892D1D" w:rsidP="0080426D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92D1D">
              <w:rPr>
                <w:color w:val="000000"/>
                <w:sz w:val="28"/>
                <w:szCs w:val="28"/>
              </w:rPr>
              <w:t>clear</w:t>
            </w:r>
          </w:p>
        </w:tc>
        <w:tc>
          <w:tcPr>
            <w:tcW w:w="5238" w:type="dxa"/>
          </w:tcPr>
          <w:p w14:paraId="7FF11E44" w14:textId="3B87308F" w:rsidR="006E4296" w:rsidRPr="00886CF2" w:rsidRDefault="00892D1D" w:rsidP="00515AF8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Удаляет </w:t>
            </w:r>
            <w:r w:rsidR="00515AF8">
              <w:rPr>
                <w:color w:val="000000"/>
                <w:sz w:val="28"/>
                <w:szCs w:val="28"/>
              </w:rPr>
              <w:t>все данные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="00515AF8">
              <w:rPr>
                <w:color w:val="000000"/>
                <w:sz w:val="28"/>
                <w:szCs w:val="28"/>
              </w:rPr>
              <w:t>кольцевой список</w:t>
            </w:r>
          </w:p>
        </w:tc>
      </w:tr>
      <w:tr w:rsidR="006E4296" w:rsidRPr="00886CF2" w14:paraId="6932C671" w14:textId="77777777" w:rsidTr="00913A98">
        <w:tc>
          <w:tcPr>
            <w:tcW w:w="4390" w:type="dxa"/>
          </w:tcPr>
          <w:p w14:paraId="3DA86EA7" w14:textId="39C43D94" w:rsidR="006E4296" w:rsidRPr="00886CF2" w:rsidRDefault="00515AF8" w:rsidP="006E4296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515AF8">
              <w:rPr>
                <w:color w:val="000000"/>
                <w:sz w:val="28"/>
                <w:szCs w:val="28"/>
              </w:rPr>
              <w:t>save</w:t>
            </w:r>
            <w:proofErr w:type="spellEnd"/>
          </w:p>
        </w:tc>
        <w:tc>
          <w:tcPr>
            <w:tcW w:w="5238" w:type="dxa"/>
          </w:tcPr>
          <w:p w14:paraId="01A9C68D" w14:textId="1B249404" w:rsidR="006E4296" w:rsidRPr="0080426D" w:rsidRDefault="0080426D" w:rsidP="00515AF8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Добавляет </w:t>
            </w:r>
            <w:r w:rsidR="00515AF8">
              <w:rPr>
                <w:color w:val="000000"/>
                <w:sz w:val="28"/>
                <w:szCs w:val="28"/>
              </w:rPr>
              <w:t>данные в файл</w:t>
            </w:r>
          </w:p>
        </w:tc>
      </w:tr>
      <w:tr w:rsidR="00BF0DF0" w:rsidRPr="00886CF2" w14:paraId="1BAB297F" w14:textId="77777777" w:rsidTr="00913A98">
        <w:tc>
          <w:tcPr>
            <w:tcW w:w="4390" w:type="dxa"/>
          </w:tcPr>
          <w:p w14:paraId="05076E66" w14:textId="197257BA" w:rsidR="00BF0DF0" w:rsidRPr="00BF0DF0" w:rsidRDefault="00515AF8" w:rsidP="00BF0DF0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515AF8">
              <w:rPr>
                <w:color w:val="000000"/>
                <w:sz w:val="28"/>
                <w:szCs w:val="28"/>
              </w:rPr>
              <w:t>show</w:t>
            </w:r>
            <w:proofErr w:type="spellEnd"/>
          </w:p>
        </w:tc>
        <w:tc>
          <w:tcPr>
            <w:tcW w:w="5238" w:type="dxa"/>
          </w:tcPr>
          <w:p w14:paraId="0922EB57" w14:textId="5AAA5CD4" w:rsidR="00BF0DF0" w:rsidRDefault="00BF0DF0" w:rsidP="00515AF8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Добавляет </w:t>
            </w:r>
            <w:r w:rsidR="00515AF8">
              <w:rPr>
                <w:color w:val="000000"/>
                <w:sz w:val="28"/>
                <w:szCs w:val="28"/>
              </w:rPr>
              <w:t>данные в консоль</w:t>
            </w:r>
          </w:p>
        </w:tc>
      </w:tr>
      <w:tr w:rsidR="00BF0DF0" w:rsidRPr="00886CF2" w14:paraId="47BDB2DF" w14:textId="77777777" w:rsidTr="00913A98">
        <w:tc>
          <w:tcPr>
            <w:tcW w:w="4390" w:type="dxa"/>
          </w:tcPr>
          <w:p w14:paraId="71F4EB7D" w14:textId="22D9EA2F" w:rsidR="00BF0DF0" w:rsidRPr="00BF0DF0" w:rsidRDefault="00515AF8" w:rsidP="00BF0DF0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515AF8">
              <w:rPr>
                <w:color w:val="000000"/>
                <w:sz w:val="28"/>
                <w:szCs w:val="28"/>
              </w:rPr>
              <w:t>sort</w:t>
            </w:r>
            <w:proofErr w:type="spellEnd"/>
          </w:p>
        </w:tc>
        <w:tc>
          <w:tcPr>
            <w:tcW w:w="5238" w:type="dxa"/>
          </w:tcPr>
          <w:p w14:paraId="5BFB0362" w14:textId="049026F5" w:rsidR="00BF0DF0" w:rsidRDefault="00515AF8" w:rsidP="00BF0DF0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Сортировка пузырьком</w:t>
            </w:r>
          </w:p>
        </w:tc>
      </w:tr>
      <w:tr w:rsidR="00A62CCD" w:rsidRPr="00886CF2" w14:paraId="4332CFFE" w14:textId="77777777" w:rsidTr="00913A98">
        <w:tc>
          <w:tcPr>
            <w:tcW w:w="4390" w:type="dxa"/>
          </w:tcPr>
          <w:p w14:paraId="2B22F0FE" w14:textId="440EE45E" w:rsidR="00A62CCD" w:rsidRPr="00102EFB" w:rsidRDefault="00102EFB" w:rsidP="00A62CCD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b/>
                <w:color w:val="000000"/>
                <w:sz w:val="28"/>
                <w:szCs w:val="28"/>
                <w:lang w:val="en-US"/>
              </w:rPr>
              <w:t>main</w:t>
            </w:r>
          </w:p>
        </w:tc>
        <w:tc>
          <w:tcPr>
            <w:tcW w:w="5238" w:type="dxa"/>
          </w:tcPr>
          <w:p w14:paraId="76840EA5" w14:textId="36FEE503" w:rsidR="00A62CCD" w:rsidRPr="00A62CCD" w:rsidRDefault="00A62CCD" w:rsidP="00A62CCD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Класс запуска программы</w:t>
            </w:r>
          </w:p>
        </w:tc>
      </w:tr>
      <w:tr w:rsidR="00A62CCD" w:rsidRPr="00886CF2" w14:paraId="106F5773" w14:textId="77777777" w:rsidTr="00913A98">
        <w:trPr>
          <w:trHeight w:val="1320"/>
        </w:trPr>
        <w:tc>
          <w:tcPr>
            <w:tcW w:w="4390" w:type="dxa"/>
          </w:tcPr>
          <w:p w14:paraId="5BF3D83C" w14:textId="355B64D7" w:rsidR="00A62CCD" w:rsidRPr="00886CF2" w:rsidRDefault="00A62CCD" w:rsidP="00A62CCD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7C6E1A">
              <w:rPr>
                <w:color w:val="000000"/>
                <w:sz w:val="28"/>
                <w:szCs w:val="28"/>
              </w:rPr>
              <w:t>main</w:t>
            </w:r>
          </w:p>
        </w:tc>
        <w:tc>
          <w:tcPr>
            <w:tcW w:w="5238" w:type="dxa"/>
          </w:tcPr>
          <w:p w14:paraId="34BB4C6A" w14:textId="20999A64" w:rsidR="00A62CCD" w:rsidRPr="00091990" w:rsidRDefault="00A62CCD" w:rsidP="00A62CCD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7C6E1A">
              <w:rPr>
                <w:color w:val="000000"/>
                <w:sz w:val="28"/>
                <w:szCs w:val="28"/>
              </w:rPr>
              <w:t xml:space="preserve">Основной алгоритм: </w:t>
            </w:r>
            <w:r>
              <w:rPr>
                <w:color w:val="000000"/>
                <w:sz w:val="28"/>
                <w:szCs w:val="28"/>
              </w:rPr>
              <w:t>инициализация листов и запись</w:t>
            </w:r>
            <w:r w:rsidRPr="00091990">
              <w:rPr>
                <w:color w:val="000000"/>
                <w:sz w:val="28"/>
                <w:szCs w:val="28"/>
              </w:rPr>
              <w:t>/</w:t>
            </w:r>
            <w:r>
              <w:rPr>
                <w:color w:val="000000"/>
                <w:sz w:val="28"/>
                <w:szCs w:val="28"/>
              </w:rPr>
              <w:t>чтение в файл, а также последовательность действий.</w:t>
            </w:r>
          </w:p>
        </w:tc>
      </w:tr>
      <w:tr w:rsidR="00285C65" w:rsidRPr="00886CF2" w14:paraId="1C159E73" w14:textId="77777777" w:rsidTr="00913A98">
        <w:tc>
          <w:tcPr>
            <w:tcW w:w="4390" w:type="dxa"/>
          </w:tcPr>
          <w:p w14:paraId="455C3214" w14:textId="238468F2" w:rsidR="00285C65" w:rsidRPr="007C6E1A" w:rsidRDefault="00A85BA6" w:rsidP="00285C6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A85BA6">
              <w:rPr>
                <w:b/>
                <w:color w:val="000000"/>
                <w:sz w:val="28"/>
                <w:szCs w:val="28"/>
              </w:rPr>
              <w:t>Queue</w:t>
            </w:r>
            <w:proofErr w:type="spellEnd"/>
          </w:p>
        </w:tc>
        <w:tc>
          <w:tcPr>
            <w:tcW w:w="5238" w:type="dxa"/>
          </w:tcPr>
          <w:p w14:paraId="7CF9F414" w14:textId="2A26DA89" w:rsidR="00285C65" w:rsidRPr="007C6E1A" w:rsidRDefault="00285C65" w:rsidP="00285C6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15AF8">
              <w:rPr>
                <w:b/>
                <w:color w:val="000000"/>
                <w:sz w:val="28"/>
                <w:szCs w:val="28"/>
              </w:rPr>
              <w:t xml:space="preserve">Класс </w:t>
            </w:r>
            <w:r w:rsidR="00A85BA6">
              <w:rPr>
                <w:b/>
                <w:color w:val="000000"/>
                <w:sz w:val="28"/>
                <w:szCs w:val="28"/>
              </w:rPr>
              <w:t xml:space="preserve">очереди </w:t>
            </w:r>
            <w:r>
              <w:rPr>
                <w:b/>
                <w:color w:val="000000"/>
                <w:sz w:val="28"/>
                <w:szCs w:val="28"/>
              </w:rPr>
              <w:t>двунаправленного</w:t>
            </w:r>
            <w:r w:rsidRPr="00515AF8">
              <w:rPr>
                <w:b/>
                <w:color w:val="000000"/>
                <w:sz w:val="28"/>
                <w:szCs w:val="28"/>
              </w:rPr>
              <w:t xml:space="preserve"> списка</w:t>
            </w:r>
          </w:p>
        </w:tc>
      </w:tr>
      <w:tr w:rsidR="00285C65" w:rsidRPr="005C44ED" w14:paraId="336ED0EE" w14:textId="77777777" w:rsidTr="00913A98">
        <w:tc>
          <w:tcPr>
            <w:tcW w:w="4390" w:type="dxa"/>
          </w:tcPr>
          <w:p w14:paraId="052EBEB4" w14:textId="6B412099" w:rsidR="00285C65" w:rsidRPr="00A85BA6" w:rsidRDefault="00A85BA6" w:rsidP="004C408F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A85BA6">
              <w:rPr>
                <w:color w:val="000000"/>
                <w:sz w:val="28"/>
                <w:szCs w:val="28"/>
              </w:rPr>
              <w:t>Queue</w:t>
            </w:r>
            <w:proofErr w:type="spellEnd"/>
          </w:p>
        </w:tc>
        <w:tc>
          <w:tcPr>
            <w:tcW w:w="5238" w:type="dxa"/>
          </w:tcPr>
          <w:p w14:paraId="6D56BBC8" w14:textId="77777777" w:rsidR="00285C65" w:rsidRPr="005C44ED" w:rsidRDefault="00285C65" w:rsidP="004C408F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5C44ED">
              <w:rPr>
                <w:color w:val="000000"/>
                <w:sz w:val="28"/>
                <w:szCs w:val="28"/>
                <w:lang w:val="en-US"/>
              </w:rPr>
              <w:t>Конструктор</w:t>
            </w:r>
            <w:proofErr w:type="spellEnd"/>
            <w:r w:rsidRPr="005C44E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C44ED">
              <w:rPr>
                <w:color w:val="000000"/>
                <w:sz w:val="28"/>
                <w:szCs w:val="28"/>
                <w:lang w:val="en-US"/>
              </w:rPr>
              <w:t>по</w:t>
            </w:r>
            <w:proofErr w:type="spellEnd"/>
            <w:r w:rsidRPr="005C44E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C44ED">
              <w:rPr>
                <w:color w:val="000000"/>
                <w:sz w:val="28"/>
                <w:szCs w:val="28"/>
                <w:lang w:val="en-US"/>
              </w:rPr>
              <w:t>умолчанию</w:t>
            </w:r>
            <w:proofErr w:type="spellEnd"/>
          </w:p>
        </w:tc>
      </w:tr>
      <w:tr w:rsidR="00285C65" w:rsidRPr="0080426D" w14:paraId="63DE2EBD" w14:textId="77777777" w:rsidTr="00913A98">
        <w:tc>
          <w:tcPr>
            <w:tcW w:w="4390" w:type="dxa"/>
          </w:tcPr>
          <w:p w14:paraId="3D521C3E" w14:textId="562071F2" w:rsidR="00285C65" w:rsidRPr="00886CF2" w:rsidRDefault="00285C65" w:rsidP="004C408F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A85BA6">
              <w:rPr>
                <w:color w:val="000000"/>
                <w:sz w:val="28"/>
                <w:szCs w:val="28"/>
              </w:rPr>
              <w:t>~</w:t>
            </w:r>
            <w:r w:rsidR="00A85BA6" w:rsidRPr="00A85BA6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A85BA6" w:rsidRPr="00A85BA6">
              <w:rPr>
                <w:color w:val="000000"/>
                <w:sz w:val="28"/>
                <w:szCs w:val="28"/>
              </w:rPr>
              <w:t>Queue</w:t>
            </w:r>
            <w:proofErr w:type="spellEnd"/>
          </w:p>
        </w:tc>
        <w:tc>
          <w:tcPr>
            <w:tcW w:w="5238" w:type="dxa"/>
          </w:tcPr>
          <w:p w14:paraId="121251F0" w14:textId="77777777" w:rsidR="00285C65" w:rsidRPr="0080426D" w:rsidRDefault="00285C65" w:rsidP="004C408F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Деструктор, для очищения данных</w:t>
            </w:r>
          </w:p>
        </w:tc>
      </w:tr>
      <w:tr w:rsidR="00285C65" w14:paraId="3CEF005F" w14:textId="77777777" w:rsidTr="00913A98">
        <w:tc>
          <w:tcPr>
            <w:tcW w:w="4390" w:type="dxa"/>
          </w:tcPr>
          <w:p w14:paraId="5DB3FE99" w14:textId="64EFBEEC" w:rsidR="00285C65" w:rsidRPr="0080426D" w:rsidRDefault="00A53A8D" w:rsidP="004C408F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A53A8D">
              <w:rPr>
                <w:color w:val="000000"/>
                <w:sz w:val="28"/>
                <w:szCs w:val="28"/>
              </w:rPr>
              <w:t>enqueue</w:t>
            </w:r>
            <w:proofErr w:type="spellEnd"/>
          </w:p>
        </w:tc>
        <w:tc>
          <w:tcPr>
            <w:tcW w:w="5238" w:type="dxa"/>
          </w:tcPr>
          <w:p w14:paraId="5D3B09AC" w14:textId="3D9B221D" w:rsidR="00285C65" w:rsidRDefault="00A53A8D" w:rsidP="00285C6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A53A8D">
              <w:rPr>
                <w:color w:val="000000"/>
                <w:sz w:val="28"/>
                <w:szCs w:val="28"/>
              </w:rPr>
              <w:t>Добавление элемента в конец очереди</w:t>
            </w:r>
          </w:p>
        </w:tc>
      </w:tr>
      <w:tr w:rsidR="00370ABD" w14:paraId="1EFF70DB" w14:textId="77777777" w:rsidTr="00913A98">
        <w:tc>
          <w:tcPr>
            <w:tcW w:w="4390" w:type="dxa"/>
          </w:tcPr>
          <w:p w14:paraId="31536506" w14:textId="1EAA7A4D" w:rsidR="00370ABD" w:rsidRPr="00A53A8D" w:rsidRDefault="00370ABD" w:rsidP="004C408F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370ABD">
              <w:rPr>
                <w:color w:val="000000"/>
                <w:sz w:val="28"/>
                <w:szCs w:val="28"/>
              </w:rPr>
              <w:t>tryDequeue</w:t>
            </w:r>
            <w:proofErr w:type="spellEnd"/>
          </w:p>
        </w:tc>
        <w:tc>
          <w:tcPr>
            <w:tcW w:w="5238" w:type="dxa"/>
          </w:tcPr>
          <w:p w14:paraId="67576660" w14:textId="2D5343DD" w:rsidR="00370ABD" w:rsidRPr="00370ABD" w:rsidRDefault="00370ABD" w:rsidP="00285C6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370ABD">
              <w:rPr>
                <w:bCs/>
                <w:color w:val="000000"/>
                <w:sz w:val="28"/>
                <w:szCs w:val="28"/>
              </w:rPr>
              <w:t>Берет элемент из очереди (удаляя его из списка)</w:t>
            </w:r>
          </w:p>
        </w:tc>
      </w:tr>
      <w:tr w:rsidR="00285C65" w:rsidRPr="00886CF2" w14:paraId="3806A76C" w14:textId="77777777" w:rsidTr="00913A98">
        <w:tc>
          <w:tcPr>
            <w:tcW w:w="4390" w:type="dxa"/>
          </w:tcPr>
          <w:p w14:paraId="37EE2423" w14:textId="77777777" w:rsidR="00285C65" w:rsidRPr="00886CF2" w:rsidRDefault="00285C65" w:rsidP="004C408F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92D1D">
              <w:rPr>
                <w:color w:val="000000"/>
                <w:sz w:val="28"/>
                <w:szCs w:val="28"/>
              </w:rPr>
              <w:t>clear</w:t>
            </w:r>
          </w:p>
        </w:tc>
        <w:tc>
          <w:tcPr>
            <w:tcW w:w="5238" w:type="dxa"/>
          </w:tcPr>
          <w:p w14:paraId="45ED3492" w14:textId="3DAB3458" w:rsidR="00285C65" w:rsidRPr="00886CF2" w:rsidRDefault="00285C65" w:rsidP="00285C6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Удаляет все данные</w:t>
            </w:r>
            <w:r w:rsidR="002E6902">
              <w:rPr>
                <w:color w:val="000000"/>
                <w:sz w:val="28"/>
                <w:szCs w:val="28"/>
              </w:rPr>
              <w:t xml:space="preserve"> очереди</w:t>
            </w:r>
            <w:r>
              <w:rPr>
                <w:color w:val="000000"/>
                <w:sz w:val="28"/>
                <w:szCs w:val="28"/>
              </w:rPr>
              <w:t xml:space="preserve"> двунаправленного списка</w:t>
            </w:r>
          </w:p>
        </w:tc>
      </w:tr>
      <w:tr w:rsidR="00285C65" w:rsidRPr="00886CF2" w14:paraId="24C0C55D" w14:textId="77777777" w:rsidTr="00913A98">
        <w:tc>
          <w:tcPr>
            <w:tcW w:w="4390" w:type="dxa"/>
          </w:tcPr>
          <w:p w14:paraId="426BFCC5" w14:textId="2320CD58" w:rsidR="00285C65" w:rsidRPr="00892D1D" w:rsidRDefault="00285C65" w:rsidP="00285C6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515AF8">
              <w:rPr>
                <w:color w:val="000000"/>
                <w:sz w:val="28"/>
                <w:szCs w:val="28"/>
              </w:rPr>
              <w:t>show</w:t>
            </w:r>
            <w:proofErr w:type="spellEnd"/>
          </w:p>
        </w:tc>
        <w:tc>
          <w:tcPr>
            <w:tcW w:w="5238" w:type="dxa"/>
          </w:tcPr>
          <w:p w14:paraId="43CCD97F" w14:textId="3C726DC1" w:rsidR="00285C65" w:rsidRDefault="00285C65" w:rsidP="00285C6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Добавляет данные в консоль</w:t>
            </w:r>
          </w:p>
        </w:tc>
      </w:tr>
      <w:tr w:rsidR="00285C65" w:rsidRPr="00886CF2" w14:paraId="03613B91" w14:textId="77777777" w:rsidTr="00913A98">
        <w:tc>
          <w:tcPr>
            <w:tcW w:w="4390" w:type="dxa"/>
          </w:tcPr>
          <w:p w14:paraId="53AF8576" w14:textId="2F13E59C" w:rsidR="00285C65" w:rsidRPr="00515AF8" w:rsidRDefault="00A85BA6" w:rsidP="00285C6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A85BA6">
              <w:rPr>
                <w:color w:val="000000"/>
                <w:sz w:val="28"/>
                <w:szCs w:val="28"/>
              </w:rPr>
              <w:t>getSize</w:t>
            </w:r>
          </w:p>
        </w:tc>
        <w:tc>
          <w:tcPr>
            <w:tcW w:w="5238" w:type="dxa"/>
          </w:tcPr>
          <w:p w14:paraId="0F9FE001" w14:textId="3B9F83AA" w:rsidR="00285C65" w:rsidRDefault="00285C65" w:rsidP="00A85BA6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Возвращает </w:t>
            </w:r>
            <w:r w:rsidR="00A85BA6">
              <w:rPr>
                <w:color w:val="000000"/>
                <w:sz w:val="28"/>
                <w:szCs w:val="28"/>
              </w:rPr>
              <w:t>размер списка</w:t>
            </w:r>
          </w:p>
        </w:tc>
      </w:tr>
      <w:tr w:rsidR="00285C65" w:rsidRPr="00886CF2" w14:paraId="68538976" w14:textId="77777777" w:rsidTr="00913A98">
        <w:tc>
          <w:tcPr>
            <w:tcW w:w="4390" w:type="dxa"/>
          </w:tcPr>
          <w:p w14:paraId="4436DBCE" w14:textId="2C47B1AD" w:rsidR="00285C65" w:rsidRPr="00515AF8" w:rsidRDefault="00285C65" w:rsidP="00285C6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285C65">
              <w:rPr>
                <w:color w:val="000000"/>
                <w:sz w:val="28"/>
                <w:szCs w:val="28"/>
              </w:rPr>
              <w:t>load</w:t>
            </w:r>
            <w:proofErr w:type="spellEnd"/>
          </w:p>
        </w:tc>
        <w:tc>
          <w:tcPr>
            <w:tcW w:w="5238" w:type="dxa"/>
          </w:tcPr>
          <w:p w14:paraId="079B352C" w14:textId="76A00D35" w:rsidR="00285C65" w:rsidRDefault="00285C65" w:rsidP="00285C6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Получение всех элементов из файла</w:t>
            </w:r>
          </w:p>
        </w:tc>
      </w:tr>
      <w:tr w:rsidR="00285C65" w:rsidRPr="00886CF2" w14:paraId="6EE0A1CB" w14:textId="77777777" w:rsidTr="00913A98">
        <w:tc>
          <w:tcPr>
            <w:tcW w:w="4390" w:type="dxa"/>
          </w:tcPr>
          <w:p w14:paraId="67CD61B6" w14:textId="1C1C830D" w:rsidR="00285C65" w:rsidRPr="00515AF8" w:rsidRDefault="00A85BA6" w:rsidP="00285C6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A85BA6">
              <w:rPr>
                <w:color w:val="000000"/>
                <w:sz w:val="28"/>
                <w:szCs w:val="28"/>
              </w:rPr>
              <w:t>isEmpty</w:t>
            </w:r>
          </w:p>
        </w:tc>
        <w:tc>
          <w:tcPr>
            <w:tcW w:w="5238" w:type="dxa"/>
          </w:tcPr>
          <w:p w14:paraId="4D2A67E5" w14:textId="2199CBC8" w:rsidR="00285C65" w:rsidRPr="00285C65" w:rsidRDefault="00A85BA6" w:rsidP="00913A98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Проверяет пуст ли список</w:t>
            </w:r>
          </w:p>
        </w:tc>
      </w:tr>
    </w:tbl>
    <w:p w14:paraId="1607AD25" w14:textId="495C8236" w:rsidR="00913A98" w:rsidRDefault="00913A98" w:rsidP="00A85BA6">
      <w:pPr>
        <w:spacing w:line="360" w:lineRule="auto"/>
        <w:jc w:val="both"/>
        <w:rPr>
          <w:b/>
          <w:bCs/>
          <w:color w:val="000000"/>
          <w:sz w:val="28"/>
          <w:szCs w:val="28"/>
        </w:rPr>
      </w:pPr>
    </w:p>
    <w:p w14:paraId="7CFC28E8" w14:textId="77777777" w:rsidR="00A85BA6" w:rsidRDefault="00A85BA6" w:rsidP="00A85BA6">
      <w:pPr>
        <w:spacing w:line="360" w:lineRule="auto"/>
        <w:jc w:val="both"/>
        <w:rPr>
          <w:b/>
          <w:bCs/>
          <w:color w:val="000000"/>
          <w:sz w:val="28"/>
          <w:szCs w:val="28"/>
        </w:rPr>
      </w:pPr>
    </w:p>
    <w:p w14:paraId="64D8DC48" w14:textId="66BC9721" w:rsidR="00F0401F" w:rsidRPr="007E3A54" w:rsidRDefault="00F0401F" w:rsidP="007E3A54">
      <w:pPr>
        <w:numPr>
          <w:ilvl w:val="0"/>
          <w:numId w:val="1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Рисунок</w:t>
      </w:r>
      <w:r w:rsidRPr="007C6E1A">
        <w:rPr>
          <w:b/>
          <w:bCs/>
          <w:color w:val="000000"/>
          <w:sz w:val="28"/>
          <w:szCs w:val="28"/>
        </w:rPr>
        <w:t xml:space="preserve"> </w:t>
      </w:r>
      <w:r w:rsidR="007E3A54">
        <w:rPr>
          <w:b/>
          <w:bCs/>
          <w:color w:val="000000"/>
          <w:sz w:val="28"/>
          <w:szCs w:val="28"/>
        </w:rPr>
        <w:t>добавления</w:t>
      </w:r>
      <w:r w:rsidR="00E82D3E">
        <w:rPr>
          <w:b/>
          <w:bCs/>
          <w:color w:val="000000"/>
          <w:sz w:val="28"/>
          <w:szCs w:val="28"/>
        </w:rPr>
        <w:t xml:space="preserve"> элемента</w:t>
      </w:r>
      <w:r w:rsidR="004C408F">
        <w:rPr>
          <w:b/>
          <w:bCs/>
          <w:color w:val="000000"/>
          <w:sz w:val="28"/>
          <w:szCs w:val="28"/>
        </w:rPr>
        <w:t xml:space="preserve"> очереди</w:t>
      </w:r>
      <w:r w:rsidR="00E82D3E">
        <w:rPr>
          <w:b/>
          <w:bCs/>
          <w:color w:val="000000"/>
          <w:sz w:val="28"/>
          <w:szCs w:val="28"/>
        </w:rPr>
        <w:t xml:space="preserve"> </w:t>
      </w:r>
      <w:r w:rsidR="007E3A54">
        <w:rPr>
          <w:b/>
          <w:bCs/>
          <w:color w:val="000000"/>
          <w:sz w:val="28"/>
          <w:szCs w:val="28"/>
        </w:rPr>
        <w:t xml:space="preserve">двунаправленного </w:t>
      </w:r>
      <w:r w:rsidR="00E82D3E">
        <w:rPr>
          <w:b/>
          <w:bCs/>
          <w:color w:val="000000"/>
          <w:sz w:val="28"/>
          <w:szCs w:val="28"/>
        </w:rPr>
        <w:t xml:space="preserve">списка </w:t>
      </w:r>
      <w:r w:rsidR="007E3A54">
        <w:rPr>
          <w:b/>
          <w:bCs/>
          <w:color w:val="000000"/>
          <w:sz w:val="28"/>
          <w:szCs w:val="28"/>
        </w:rPr>
        <w:t>в конец</w:t>
      </w:r>
      <w:r w:rsidR="004C408F">
        <w:rPr>
          <w:b/>
          <w:bCs/>
          <w:color w:val="000000"/>
          <w:sz w:val="28"/>
          <w:szCs w:val="28"/>
        </w:rPr>
        <w:t>(хвост)</w:t>
      </w:r>
      <w:r w:rsidR="00FE0AE7" w:rsidRPr="00FE0AE7">
        <w:rPr>
          <w:b/>
          <w:bCs/>
          <w:color w:val="000000"/>
          <w:sz w:val="28"/>
          <w:szCs w:val="28"/>
        </w:rPr>
        <w:t xml:space="preserve"> </w:t>
      </w:r>
      <w:r w:rsidR="00FE0AE7">
        <w:rPr>
          <w:b/>
          <w:bCs/>
          <w:color w:val="000000"/>
          <w:sz w:val="28"/>
          <w:szCs w:val="28"/>
        </w:rPr>
        <w:t>и его извлечение</w:t>
      </w:r>
      <w:r w:rsidR="008C0F9D" w:rsidRPr="008C0F9D">
        <w:rPr>
          <w:b/>
          <w:bCs/>
          <w:color w:val="000000"/>
          <w:sz w:val="28"/>
          <w:szCs w:val="28"/>
        </w:rPr>
        <w:t xml:space="preserve"> (</w:t>
      </w:r>
      <w:r w:rsidR="008C0F9D">
        <w:rPr>
          <w:b/>
          <w:bCs/>
          <w:color w:val="000000"/>
          <w:sz w:val="28"/>
          <w:szCs w:val="28"/>
        </w:rPr>
        <w:t>из головы</w:t>
      </w:r>
      <w:r w:rsidR="008C0F9D" w:rsidRPr="008C0F9D">
        <w:rPr>
          <w:b/>
          <w:bCs/>
          <w:color w:val="000000"/>
          <w:sz w:val="28"/>
          <w:szCs w:val="28"/>
        </w:rPr>
        <w:t>)</w:t>
      </w:r>
    </w:p>
    <w:p w14:paraId="50774E98" w14:textId="61455227" w:rsidR="00E82D3E" w:rsidRPr="004C408F" w:rsidRDefault="0006059B" w:rsidP="0006059B">
      <w:pPr>
        <w:pStyle w:val="1"/>
      </w:pPr>
      <w:r w:rsidRPr="0006059B">
        <w:rPr>
          <w:noProof/>
          <w:lang w:eastAsia="ru-RU"/>
        </w:rPr>
        <w:drawing>
          <wp:inline distT="0" distB="0" distL="0" distR="0" wp14:anchorId="3B6D7F4E" wp14:editId="35696708">
            <wp:extent cx="5554869" cy="299529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1011" cy="299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AE7">
        <w:rPr>
          <w:noProof/>
          <w:lang w:eastAsia="ru-RU"/>
        </w:rPr>
        <w:t>\</w:t>
      </w:r>
    </w:p>
    <w:p w14:paraId="2729422B" w14:textId="4FE92FAA" w:rsidR="00E63B7C" w:rsidRDefault="00E63B7C" w:rsidP="00C60449">
      <w:pPr>
        <w:pStyle w:val="af8"/>
        <w:rPr>
          <w:b/>
          <w:bCs/>
          <w:color w:val="000000"/>
          <w:sz w:val="28"/>
          <w:szCs w:val="28"/>
          <w:lang w:val="en-US"/>
        </w:rPr>
      </w:pPr>
    </w:p>
    <w:p w14:paraId="10D9535B" w14:textId="581CA5AD" w:rsidR="00E63B7C" w:rsidRDefault="00684CA7" w:rsidP="00C60449">
      <w:pPr>
        <w:pStyle w:val="af8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Рисунок добавления элемента в кольцевой список в конец</w:t>
      </w:r>
    </w:p>
    <w:p w14:paraId="58345838" w14:textId="426FEFA3" w:rsidR="008C6890" w:rsidRDefault="008C6890" w:rsidP="00C60449">
      <w:pPr>
        <w:pStyle w:val="af8"/>
        <w:rPr>
          <w:b/>
          <w:bCs/>
          <w:color w:val="000000"/>
          <w:sz w:val="28"/>
          <w:szCs w:val="28"/>
        </w:rPr>
      </w:pPr>
      <w:r w:rsidRPr="008C6890">
        <w:rPr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5B491050" wp14:editId="3D9A0F60">
            <wp:extent cx="5466936" cy="97790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1677" cy="98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51B6" w14:textId="54F3B186" w:rsidR="008C6890" w:rsidRDefault="008C6890" w:rsidP="00C60449">
      <w:pPr>
        <w:pStyle w:val="af8"/>
        <w:rPr>
          <w:b/>
          <w:bCs/>
          <w:color w:val="000000"/>
          <w:sz w:val="28"/>
          <w:szCs w:val="28"/>
        </w:rPr>
      </w:pPr>
    </w:p>
    <w:p w14:paraId="23EE3AC5" w14:textId="609FEC5D" w:rsidR="008C6890" w:rsidRDefault="008C6890" w:rsidP="00C60449">
      <w:pPr>
        <w:pStyle w:val="af8"/>
        <w:rPr>
          <w:b/>
          <w:bCs/>
          <w:color w:val="000000"/>
          <w:sz w:val="28"/>
          <w:szCs w:val="28"/>
        </w:rPr>
      </w:pPr>
    </w:p>
    <w:p w14:paraId="723B840C" w14:textId="5DE5814E" w:rsidR="008C6890" w:rsidRDefault="008C6890" w:rsidP="00C60449">
      <w:pPr>
        <w:pStyle w:val="af8"/>
        <w:rPr>
          <w:b/>
          <w:bCs/>
          <w:color w:val="000000"/>
          <w:sz w:val="28"/>
          <w:szCs w:val="28"/>
        </w:rPr>
      </w:pPr>
    </w:p>
    <w:p w14:paraId="489E6CDF" w14:textId="4A52E1F5" w:rsidR="008C6890" w:rsidRDefault="008C6890" w:rsidP="00C60449">
      <w:pPr>
        <w:pStyle w:val="af8"/>
        <w:rPr>
          <w:b/>
          <w:bCs/>
          <w:color w:val="000000"/>
          <w:sz w:val="28"/>
          <w:szCs w:val="28"/>
        </w:rPr>
      </w:pPr>
    </w:p>
    <w:p w14:paraId="68B3441A" w14:textId="4BBD9817" w:rsidR="008C6890" w:rsidRDefault="008C6890" w:rsidP="00C60449">
      <w:pPr>
        <w:pStyle w:val="af8"/>
        <w:rPr>
          <w:b/>
          <w:bCs/>
          <w:color w:val="000000"/>
          <w:sz w:val="28"/>
          <w:szCs w:val="28"/>
        </w:rPr>
      </w:pPr>
    </w:p>
    <w:p w14:paraId="43808CD0" w14:textId="7CCA426F" w:rsidR="008C6890" w:rsidRDefault="008C6890" w:rsidP="00C60449">
      <w:pPr>
        <w:pStyle w:val="af8"/>
        <w:rPr>
          <w:b/>
          <w:bCs/>
          <w:color w:val="000000"/>
          <w:sz w:val="28"/>
          <w:szCs w:val="28"/>
        </w:rPr>
      </w:pPr>
    </w:p>
    <w:p w14:paraId="766386B8" w14:textId="4EEE0EBD" w:rsidR="008C6890" w:rsidRDefault="008C6890" w:rsidP="00C60449">
      <w:pPr>
        <w:pStyle w:val="af8"/>
        <w:rPr>
          <w:b/>
          <w:bCs/>
          <w:color w:val="000000"/>
          <w:sz w:val="28"/>
          <w:szCs w:val="28"/>
        </w:rPr>
      </w:pPr>
    </w:p>
    <w:p w14:paraId="1DB84067" w14:textId="449147B9" w:rsidR="008C6890" w:rsidRPr="00684CA7" w:rsidRDefault="008C6890" w:rsidP="00C60449">
      <w:pPr>
        <w:pStyle w:val="af8"/>
        <w:rPr>
          <w:b/>
          <w:bCs/>
          <w:color w:val="000000"/>
          <w:sz w:val="28"/>
          <w:szCs w:val="28"/>
        </w:rPr>
      </w:pPr>
    </w:p>
    <w:p w14:paraId="730264BA" w14:textId="74D49E00" w:rsidR="00E63B7C" w:rsidRPr="00684CA7" w:rsidRDefault="00E63B7C" w:rsidP="00C60449">
      <w:pPr>
        <w:pStyle w:val="af8"/>
        <w:rPr>
          <w:b/>
          <w:bCs/>
          <w:color w:val="000000"/>
          <w:sz w:val="28"/>
          <w:szCs w:val="28"/>
        </w:rPr>
      </w:pPr>
    </w:p>
    <w:p w14:paraId="10AFC422" w14:textId="51F20826" w:rsidR="000C7901" w:rsidRPr="00684CA7" w:rsidRDefault="000C7901" w:rsidP="007C6E1A">
      <w:pPr>
        <w:spacing w:line="360" w:lineRule="auto"/>
        <w:jc w:val="both"/>
        <w:rPr>
          <w:color w:val="000000"/>
          <w:sz w:val="28"/>
          <w:szCs w:val="28"/>
        </w:rPr>
      </w:pPr>
    </w:p>
    <w:p w14:paraId="4D2F8181" w14:textId="6C80DB0F" w:rsidR="00A76B63" w:rsidRPr="00684CA7" w:rsidRDefault="00A76B63" w:rsidP="007C6E1A">
      <w:pPr>
        <w:spacing w:line="360" w:lineRule="auto"/>
        <w:jc w:val="both"/>
        <w:rPr>
          <w:color w:val="000000"/>
          <w:sz w:val="28"/>
          <w:szCs w:val="28"/>
        </w:rPr>
      </w:pPr>
    </w:p>
    <w:p w14:paraId="2660B6AD" w14:textId="56B2C58F" w:rsidR="00A76B63" w:rsidRPr="00684CA7" w:rsidRDefault="00A76B63" w:rsidP="007C6E1A">
      <w:pPr>
        <w:spacing w:line="360" w:lineRule="auto"/>
        <w:jc w:val="both"/>
        <w:rPr>
          <w:color w:val="000000"/>
          <w:sz w:val="28"/>
          <w:szCs w:val="28"/>
        </w:rPr>
      </w:pPr>
    </w:p>
    <w:p w14:paraId="2351EAEC" w14:textId="15B2BCA2" w:rsidR="00A76B63" w:rsidRPr="00684CA7" w:rsidRDefault="00A76B63" w:rsidP="007C6E1A">
      <w:pPr>
        <w:spacing w:line="360" w:lineRule="auto"/>
        <w:jc w:val="both"/>
        <w:rPr>
          <w:color w:val="000000"/>
          <w:sz w:val="28"/>
          <w:szCs w:val="28"/>
        </w:rPr>
      </w:pPr>
    </w:p>
    <w:p w14:paraId="04FB43A2" w14:textId="02EA806C" w:rsidR="00A76B63" w:rsidRPr="00684CA7" w:rsidRDefault="00A76B63" w:rsidP="007C6E1A">
      <w:pPr>
        <w:spacing w:line="360" w:lineRule="auto"/>
        <w:jc w:val="both"/>
        <w:rPr>
          <w:color w:val="000000"/>
          <w:sz w:val="28"/>
          <w:szCs w:val="28"/>
        </w:rPr>
      </w:pPr>
    </w:p>
    <w:p w14:paraId="13044082" w14:textId="1AED131F" w:rsidR="008C6890" w:rsidRPr="00684CA7" w:rsidRDefault="008C6890" w:rsidP="007C6E1A">
      <w:pPr>
        <w:spacing w:line="360" w:lineRule="auto"/>
        <w:jc w:val="both"/>
        <w:rPr>
          <w:color w:val="000000"/>
          <w:sz w:val="28"/>
          <w:szCs w:val="28"/>
        </w:rPr>
      </w:pPr>
    </w:p>
    <w:p w14:paraId="0099F032" w14:textId="2BB116EA" w:rsidR="00A76B63" w:rsidRPr="00684CA7" w:rsidRDefault="00A76B63" w:rsidP="007C6E1A">
      <w:pPr>
        <w:spacing w:line="360" w:lineRule="auto"/>
        <w:jc w:val="both"/>
        <w:rPr>
          <w:color w:val="000000"/>
          <w:sz w:val="28"/>
          <w:szCs w:val="28"/>
        </w:rPr>
      </w:pPr>
    </w:p>
    <w:p w14:paraId="6C253D48" w14:textId="25A3F25F" w:rsidR="007C6E1A" w:rsidRPr="008C6890" w:rsidRDefault="007C6E1A" w:rsidP="003B7028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FF4918">
        <w:rPr>
          <w:b/>
          <w:bCs/>
          <w:color w:val="000000"/>
          <w:sz w:val="28"/>
          <w:szCs w:val="28"/>
        </w:rPr>
        <w:lastRenderedPageBreak/>
        <w:t>Текст</w:t>
      </w:r>
      <w:r w:rsidRPr="008C6890">
        <w:rPr>
          <w:b/>
          <w:bCs/>
          <w:color w:val="000000"/>
          <w:sz w:val="28"/>
          <w:szCs w:val="28"/>
        </w:rPr>
        <w:t xml:space="preserve"> </w:t>
      </w:r>
      <w:r w:rsidRPr="00FF4918">
        <w:rPr>
          <w:b/>
          <w:bCs/>
          <w:color w:val="000000"/>
          <w:sz w:val="28"/>
          <w:szCs w:val="28"/>
        </w:rPr>
        <w:t>программы</w:t>
      </w:r>
    </w:p>
    <w:p w14:paraId="22D460EE" w14:textId="37DE87DB" w:rsidR="00120769" w:rsidRPr="00CA46A6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6F008A"/>
          <w:sz w:val="19"/>
          <w:szCs w:val="19"/>
          <w:highlight w:val="white"/>
          <w:lang w:val="en-US" w:eastAsia="ru-RU"/>
        </w:rPr>
      </w:pPr>
      <w:r w:rsidRPr="00870C86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</w:t>
      </w:r>
      <w:r w:rsidRPr="001207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ifndef</w:t>
      </w:r>
      <w:r w:rsidRPr="00870C8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="001030FF">
        <w:rPr>
          <w:rFonts w:ascii="Cascadia Mono" w:hAnsi="Cascadia Mono" w:cs="Cascadia Mono"/>
          <w:color w:val="6F008A"/>
          <w:sz w:val="19"/>
          <w:szCs w:val="19"/>
          <w:highlight w:val="white"/>
          <w:lang w:val="en-US" w:eastAsia="ru-RU"/>
        </w:rPr>
        <w:t>LIST</w:t>
      </w:r>
      <w:r w:rsidRPr="00CA46A6">
        <w:rPr>
          <w:rFonts w:ascii="Cascadia Mono" w:hAnsi="Cascadia Mono" w:cs="Cascadia Mono"/>
          <w:color w:val="6F008A"/>
          <w:sz w:val="19"/>
          <w:szCs w:val="19"/>
          <w:highlight w:val="white"/>
          <w:lang w:val="en-US" w:eastAsia="ru-RU"/>
        </w:rPr>
        <w:t>_NODE_CPP</w:t>
      </w:r>
    </w:p>
    <w:p w14:paraId="48974B80" w14:textId="33488D0D" w:rsidR="00120769" w:rsidRPr="00870C86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870C86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</w:t>
      </w:r>
      <w:r w:rsidRPr="001207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define</w:t>
      </w:r>
      <w:r w:rsidRPr="00870C8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="001030FF">
        <w:rPr>
          <w:rFonts w:ascii="Cascadia Mono" w:hAnsi="Cascadia Mono" w:cs="Cascadia Mono"/>
          <w:color w:val="6F008A"/>
          <w:sz w:val="19"/>
          <w:szCs w:val="19"/>
          <w:highlight w:val="white"/>
          <w:lang w:val="en-US" w:eastAsia="ru-RU"/>
        </w:rPr>
        <w:t>LIST</w:t>
      </w:r>
      <w:r w:rsidRPr="00870C86">
        <w:rPr>
          <w:rFonts w:ascii="Cascadia Mono" w:hAnsi="Cascadia Mono" w:cs="Cascadia Mono"/>
          <w:color w:val="6F008A"/>
          <w:sz w:val="19"/>
          <w:szCs w:val="19"/>
          <w:highlight w:val="white"/>
          <w:lang w:val="en-US" w:eastAsia="ru-RU"/>
        </w:rPr>
        <w:t>_</w:t>
      </w:r>
      <w:r w:rsidRPr="00120769">
        <w:rPr>
          <w:rFonts w:ascii="Cascadia Mono" w:hAnsi="Cascadia Mono" w:cs="Cascadia Mono"/>
          <w:color w:val="6F008A"/>
          <w:sz w:val="19"/>
          <w:szCs w:val="19"/>
          <w:highlight w:val="white"/>
          <w:lang w:val="en-US" w:eastAsia="ru-RU"/>
        </w:rPr>
        <w:t>NODE</w:t>
      </w:r>
      <w:r w:rsidRPr="00870C86">
        <w:rPr>
          <w:rFonts w:ascii="Cascadia Mono" w:hAnsi="Cascadia Mono" w:cs="Cascadia Mono"/>
          <w:color w:val="6F008A"/>
          <w:sz w:val="19"/>
          <w:szCs w:val="19"/>
          <w:highlight w:val="white"/>
          <w:lang w:val="en-US" w:eastAsia="ru-RU"/>
        </w:rPr>
        <w:t>_</w:t>
      </w:r>
      <w:r w:rsidRPr="00120769">
        <w:rPr>
          <w:rFonts w:ascii="Cascadia Mono" w:hAnsi="Cascadia Mono" w:cs="Cascadia Mono"/>
          <w:color w:val="6F008A"/>
          <w:sz w:val="19"/>
          <w:szCs w:val="19"/>
          <w:highlight w:val="white"/>
          <w:lang w:val="en-US" w:eastAsia="ru-RU"/>
        </w:rPr>
        <w:t>CPP</w:t>
      </w:r>
    </w:p>
    <w:p w14:paraId="6F383A73" w14:textId="77777777" w:rsidR="00120769" w:rsidRPr="00870C86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5B273C85" w14:textId="77777777" w:rsidR="00120769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 Базовый класс для узла списка</w:t>
      </w:r>
    </w:p>
    <w:p w14:paraId="0B49A624" w14:textId="77777777" w:rsidR="00120769" w:rsidRPr="008C6890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8C689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template</w:t>
      </w:r>
      <w:proofErr w:type="gramEnd"/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&lt;</w:t>
      </w:r>
      <w:r w:rsidRPr="008C689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typename</w:t>
      </w:r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8C6890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&gt;</w:t>
      </w:r>
    </w:p>
    <w:p w14:paraId="2377752B" w14:textId="77777777" w:rsidR="00120769" w:rsidRPr="008C6890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8C689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class</w:t>
      </w:r>
      <w:proofErr w:type="gramEnd"/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8C6890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ListNode</w:t>
      </w:r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{</w:t>
      </w:r>
    </w:p>
    <w:p w14:paraId="38D6AE0A" w14:textId="77777777" w:rsidR="00120769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:</w:t>
      </w:r>
    </w:p>
    <w:p w14:paraId="1EDF910C" w14:textId="77777777" w:rsidR="00120769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//Поле для хранения данных узла</w:t>
      </w:r>
    </w:p>
    <w:p w14:paraId="01CC43EB" w14:textId="77777777" w:rsidR="00120769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ru-RU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data;</w:t>
      </w:r>
    </w:p>
    <w:p w14:paraId="14563796" w14:textId="77777777" w:rsidR="00120769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4A9F2539" w14:textId="77777777" w:rsidR="00120769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ru-RU"/>
        </w:rPr>
        <w:t>ListNode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prev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 Указатель на предыдущий список</w:t>
      </w:r>
    </w:p>
    <w:p w14:paraId="5663E13C" w14:textId="77777777" w:rsidR="00120769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ru-RU"/>
        </w:rPr>
        <w:t>ListNode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* next;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 Указатель на следующий список</w:t>
      </w:r>
    </w:p>
    <w:p w14:paraId="50C4995B" w14:textId="77777777" w:rsidR="00120769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213C1ABE" w14:textId="77777777" w:rsidR="00120769" w:rsidRPr="00120769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r w:rsidRPr="00120769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Конструктор</w:t>
      </w:r>
    </w:p>
    <w:p w14:paraId="19DAA6F8" w14:textId="77777777" w:rsidR="00120769" w:rsidRPr="00120769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1207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1207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ListNode(</w:t>
      </w:r>
      <w:proofErr w:type="gramEnd"/>
      <w:r w:rsidRPr="001207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const</w:t>
      </w:r>
      <w:r w:rsidRPr="001207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12076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1207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&amp; </w:t>
      </w:r>
      <w:r w:rsidRPr="001207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data</w:t>
      </w:r>
      <w:r w:rsidRPr="001207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: data(</w:t>
      </w:r>
      <w:r w:rsidRPr="001207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data</w:t>
      </w:r>
      <w:r w:rsidRPr="001207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), </w:t>
      </w:r>
      <w:proofErr w:type="spellStart"/>
      <w:r w:rsidRPr="001207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prev</w:t>
      </w:r>
      <w:proofErr w:type="spellEnd"/>
      <w:r w:rsidRPr="001207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</w:t>
      </w:r>
      <w:r w:rsidRPr="001207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nullptr</w:t>
      </w:r>
      <w:r w:rsidRPr="001207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), next(</w:t>
      </w:r>
      <w:r w:rsidRPr="001207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nullptr</w:t>
      </w:r>
      <w:r w:rsidRPr="001207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{}</w:t>
      </w:r>
    </w:p>
    <w:p w14:paraId="7444378E" w14:textId="77777777" w:rsidR="00120769" w:rsidRPr="00120769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78143D04" w14:textId="77777777" w:rsidR="00120769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1207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 Виртуальный деструктор, для правильного освобождения ресурсов</w:t>
      </w:r>
    </w:p>
    <w:p w14:paraId="3B75BB2A" w14:textId="77777777" w:rsidR="00120769" w:rsidRPr="00983699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virtual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~ListNode() {}</w:t>
      </w:r>
    </w:p>
    <w:p w14:paraId="2E9A05B6" w14:textId="77777777" w:rsidR="00120769" w:rsidRPr="00983699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};</w:t>
      </w:r>
    </w:p>
    <w:p w14:paraId="24A174F5" w14:textId="6D133358" w:rsidR="00D72026" w:rsidRDefault="00120769" w:rsidP="00120769">
      <w:pPr>
        <w:spacing w:line="360" w:lineRule="auto"/>
        <w:jc w:val="both"/>
        <w:rPr>
          <w:rFonts w:ascii="Cascadia Mono" w:hAnsi="Cascadia Mono" w:cs="Cascadia Mono"/>
          <w:color w:val="808080"/>
          <w:sz w:val="19"/>
          <w:szCs w:val="19"/>
          <w:lang w:val="en-US" w:eastAsia="ru-RU"/>
        </w:rPr>
      </w:pPr>
      <w:r w:rsidRPr="009836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#endif</w:t>
      </w:r>
    </w:p>
    <w:p w14:paraId="3D64608E" w14:textId="77777777" w:rsidR="00D72026" w:rsidRPr="00D72026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D72026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#ifndef</w:t>
      </w:r>
      <w:r w:rsidRPr="00D7202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CIRCUKAR_NODE_CPP</w:t>
      </w:r>
    </w:p>
    <w:p w14:paraId="4ED90E3D" w14:textId="77777777" w:rsidR="00D72026" w:rsidRPr="00D72026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D72026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#define</w:t>
      </w:r>
      <w:r w:rsidRPr="00D7202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D72026">
        <w:rPr>
          <w:rFonts w:ascii="Cascadia Mono" w:hAnsi="Cascadia Mono" w:cs="Cascadia Mono"/>
          <w:color w:val="6F008A"/>
          <w:sz w:val="19"/>
          <w:szCs w:val="19"/>
          <w:highlight w:val="white"/>
          <w:lang w:val="en-US" w:eastAsia="ru-RU"/>
        </w:rPr>
        <w:t>CIRCUKAR_NODE_CPP</w:t>
      </w:r>
    </w:p>
    <w:p w14:paraId="78040E27" w14:textId="77777777" w:rsidR="00D72026" w:rsidRPr="00D72026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4E9FDFC2" w14:textId="77777777" w:rsidR="00D72026" w:rsidRPr="003164FD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164FD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Базовый</w:t>
      </w:r>
      <w:r w:rsidRPr="003164FD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класс</w:t>
      </w:r>
      <w:r w:rsidRPr="003164FD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для</w:t>
      </w:r>
      <w:r w:rsidRPr="003164FD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узла</w:t>
      </w:r>
      <w:r w:rsidRPr="003164FD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списка</w:t>
      </w:r>
    </w:p>
    <w:p w14:paraId="6657FD66" w14:textId="77777777" w:rsidR="00D72026" w:rsidRPr="003164FD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3164F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template</w:t>
      </w:r>
      <w:proofErr w:type="gramEnd"/>
      <w:r w:rsidRPr="003164F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&lt;</w:t>
      </w:r>
      <w:r w:rsidRPr="003164F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typename</w:t>
      </w:r>
      <w:r w:rsidRPr="003164F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3164FD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3164F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&gt;</w:t>
      </w:r>
    </w:p>
    <w:p w14:paraId="58A12FC8" w14:textId="77777777" w:rsidR="00D72026" w:rsidRPr="003164FD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3164F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class</w:t>
      </w:r>
      <w:proofErr w:type="gramEnd"/>
      <w:r w:rsidRPr="003164F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3164FD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CircularNode</w:t>
      </w:r>
      <w:proofErr w:type="spellEnd"/>
      <w:r w:rsidRPr="003164F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{</w:t>
      </w:r>
    </w:p>
    <w:p w14:paraId="3AB303EB" w14:textId="77777777" w:rsidR="00D72026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:</w:t>
      </w:r>
    </w:p>
    <w:p w14:paraId="00AA164E" w14:textId="77777777" w:rsidR="00D72026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//Поле для хранения данных узла</w:t>
      </w:r>
    </w:p>
    <w:p w14:paraId="18267033" w14:textId="77777777" w:rsidR="00D72026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ru-RU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data;</w:t>
      </w:r>
    </w:p>
    <w:p w14:paraId="15AB2168" w14:textId="77777777" w:rsidR="00D72026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612D5FB2" w14:textId="77777777" w:rsidR="00D72026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ru-RU"/>
        </w:rPr>
        <w:t>CircularNode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* next;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 Указатель на следующий список</w:t>
      </w:r>
    </w:p>
    <w:p w14:paraId="24BD07BF" w14:textId="77777777" w:rsidR="00D72026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02DEDE8A" w14:textId="77777777" w:rsidR="00D72026" w:rsidRPr="00D72026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r w:rsidRPr="00D72026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Конструктор</w:t>
      </w:r>
    </w:p>
    <w:p w14:paraId="3B0C17CB" w14:textId="77777777" w:rsidR="00D72026" w:rsidRPr="00D72026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D7202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spellStart"/>
      <w:proofErr w:type="gramStart"/>
      <w:r w:rsidRPr="00D7202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CircularNode</w:t>
      </w:r>
      <w:proofErr w:type="spellEnd"/>
      <w:r w:rsidRPr="00D7202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</w:t>
      </w:r>
      <w:proofErr w:type="gramEnd"/>
      <w:r w:rsidRPr="00D7202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const</w:t>
      </w:r>
      <w:r w:rsidRPr="00D7202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D72026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D7202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&amp; </w:t>
      </w:r>
      <w:r w:rsidRPr="00D72026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data</w:t>
      </w:r>
      <w:r w:rsidRPr="00D7202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: data(</w:t>
      </w:r>
      <w:r w:rsidRPr="00D72026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data</w:t>
      </w:r>
      <w:r w:rsidRPr="00D7202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), next(</w:t>
      </w:r>
      <w:r w:rsidRPr="00D7202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nullptr</w:t>
      </w:r>
      <w:r w:rsidRPr="00D7202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{}</w:t>
      </w:r>
    </w:p>
    <w:p w14:paraId="59F9A169" w14:textId="77777777" w:rsidR="00D72026" w:rsidRPr="00D72026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58B221BE" w14:textId="77777777" w:rsidR="00D72026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D7202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 Виртуальный деструктор, для правильного освобождения ресурсов</w:t>
      </w:r>
    </w:p>
    <w:p w14:paraId="44C565BE" w14:textId="77777777" w:rsidR="00D72026" w:rsidRPr="00D72026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proofErr w:type="gramStart"/>
      <w:r w:rsidRPr="00D7202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virtual</w:t>
      </w:r>
      <w:proofErr w:type="gramEnd"/>
      <w:r w:rsidRPr="00D7202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~</w:t>
      </w:r>
      <w:proofErr w:type="spellStart"/>
      <w:r w:rsidRPr="00D7202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CircularNode</w:t>
      </w:r>
      <w:proofErr w:type="spellEnd"/>
      <w:r w:rsidRPr="00D7202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() {}</w:t>
      </w:r>
    </w:p>
    <w:p w14:paraId="63DCFD31" w14:textId="77777777" w:rsidR="00D72026" w:rsidRPr="00D72026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D7202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};</w:t>
      </w:r>
    </w:p>
    <w:p w14:paraId="08546CBB" w14:textId="1D786594" w:rsidR="00D72026" w:rsidRPr="0080183D" w:rsidRDefault="00D72026" w:rsidP="0080183D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D72026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#endif</w:t>
      </w:r>
    </w:p>
    <w:p w14:paraId="48FFA1DB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#include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670C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&lt;iostream&gt;</w:t>
      </w:r>
    </w:p>
    <w:p w14:paraId="11F13CC8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#include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670C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&lt;</w:t>
      </w:r>
      <w:proofErr w:type="spellStart"/>
      <w:r w:rsidRPr="004670C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fstream</w:t>
      </w:r>
      <w:proofErr w:type="spellEnd"/>
      <w:r w:rsidRPr="004670C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&gt;</w:t>
      </w:r>
    </w:p>
    <w:p w14:paraId="6EB57F8C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#include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670C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"ListNode.cpp"</w:t>
      </w:r>
    </w:p>
    <w:p w14:paraId="43EB1538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using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namespace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std;</w:t>
      </w:r>
    </w:p>
    <w:p w14:paraId="2C99ECD2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281F0836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template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&lt;</w:t>
      </w:r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typename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670C5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&gt;</w:t>
      </w:r>
    </w:p>
    <w:p w14:paraId="498AC3E0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class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670C5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Queue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{</w:t>
      </w:r>
    </w:p>
    <w:p w14:paraId="6B89546B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private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:</w:t>
      </w:r>
    </w:p>
    <w:p w14:paraId="0E788A3B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 w:rsidRPr="004670C5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ListNode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4670C5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&gt;* front</w:t>
      </w:r>
      <w:proofErr w:type="gramStart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;  </w:t>
      </w:r>
      <w:r w:rsidRPr="004670C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>/</w:t>
      </w:r>
      <w:proofErr w:type="gramEnd"/>
      <w:r w:rsidRPr="004670C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начало</w:t>
      </w:r>
      <w:r w:rsidRPr="004670C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очереди</w:t>
      </w:r>
      <w:r w:rsidRPr="004670C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для</w:t>
      </w:r>
      <w:r w:rsidRPr="004670C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извлечения</w:t>
      </w:r>
      <w:r w:rsidRPr="004670C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>)</w:t>
      </w:r>
    </w:p>
    <w:p w14:paraId="415BA890" w14:textId="77777777" w:rsid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ru-RU"/>
        </w:rPr>
        <w:t>ListNode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ru-RU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&gt;*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rear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;   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 конец очереди (для добавления)</w:t>
      </w:r>
    </w:p>
    <w:p w14:paraId="745E7FD0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proofErr w:type="gramStart"/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size;</w:t>
      </w:r>
    </w:p>
    <w:p w14:paraId="685A5728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6CCE7877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public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:</w:t>
      </w:r>
    </w:p>
    <w:p w14:paraId="47F04C64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 w:rsidRPr="004670C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Конструкторы</w:t>
      </w:r>
    </w:p>
    <w:p w14:paraId="68AF662D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Queue(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: front(</w:t>
      </w:r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nullptr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), rear(</w:t>
      </w:r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nullptr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), size(0) {}</w:t>
      </w:r>
    </w:p>
    <w:p w14:paraId="2BEFC1FD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27F1C122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 w:rsidRPr="004670C5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Деструктор</w:t>
      </w:r>
    </w:p>
    <w:p w14:paraId="008AEE00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~</w:t>
      </w:r>
      <w:proofErr w:type="gramStart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Queue(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14:paraId="6CD935C3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clear(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);</w:t>
      </w:r>
    </w:p>
    <w:p w14:paraId="63F069C8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14:paraId="19171146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24FE6853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void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clear() {</w:t>
      </w:r>
    </w:p>
    <w:p w14:paraId="4EF4ECFA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r w:rsidRPr="004670C5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dummy;</w:t>
      </w:r>
    </w:p>
    <w:p w14:paraId="25340ED6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lastRenderedPageBreak/>
        <w:t xml:space="preserve">        </w:t>
      </w:r>
      <w:proofErr w:type="gramStart"/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while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proofErr w:type="spellStart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tryDequeue</w:t>
      </w:r>
      <w:proofErr w:type="spell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(dummy)) {</w:t>
      </w:r>
    </w:p>
    <w:p w14:paraId="5929DD51" w14:textId="77777777" w:rsid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 Просто очищаем, значение нам не нужно</w:t>
      </w:r>
    </w:p>
    <w:p w14:paraId="361C4165" w14:textId="77777777" w:rsid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}</w:t>
      </w:r>
    </w:p>
    <w:p w14:paraId="750598C7" w14:textId="77777777" w:rsid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}</w:t>
      </w:r>
    </w:p>
    <w:p w14:paraId="72C3095E" w14:textId="77777777" w:rsid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3F4B5DC0" w14:textId="77777777" w:rsid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 Добавление элемента в конец очереди</w:t>
      </w:r>
    </w:p>
    <w:p w14:paraId="4958594E" w14:textId="77777777" w:rsid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enqueue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ru-RU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ru-RU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) {</w:t>
      </w:r>
    </w:p>
    <w:p w14:paraId="5D66D4E9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</w:t>
      </w:r>
      <w:proofErr w:type="gramStart"/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auto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* newNode = </w:t>
      </w:r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new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670C5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ListNode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4670C5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&gt;(</w:t>
      </w:r>
      <w:proofErr w:type="spellStart"/>
      <w:r w:rsidRPr="004670C5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val</w:t>
      </w:r>
      <w:proofErr w:type="spell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);</w:t>
      </w:r>
    </w:p>
    <w:p w14:paraId="4D02C4BD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7E42552E" w14:textId="77777777" w:rsid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isEmpty(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)) {</w:t>
      </w:r>
    </w:p>
    <w:p w14:paraId="51CAD3B3" w14:textId="77777777" w:rsid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 xml:space="preserve">// Если очередь пуста, новый элемент становится и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началом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 xml:space="preserve"> и концом</w:t>
      </w:r>
    </w:p>
    <w:p w14:paraId="6D285BF5" w14:textId="77777777" w:rsid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front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rear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= newNode;</w:t>
      </w:r>
    </w:p>
    <w:p w14:paraId="405CAF5A" w14:textId="77777777" w:rsid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}</w:t>
      </w:r>
    </w:p>
    <w:p w14:paraId="3EBFF885" w14:textId="77777777" w:rsid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{</w:t>
      </w:r>
    </w:p>
    <w:p w14:paraId="65ADE493" w14:textId="77777777" w:rsid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 Добавляем в конец</w:t>
      </w:r>
    </w:p>
    <w:p w14:paraId="5B26C892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    </w:t>
      </w:r>
      <w:proofErr w:type="gramStart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rear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-&gt;next = newNode;</w:t>
      </w:r>
    </w:p>
    <w:p w14:paraId="79E97BD3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newNode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-&gt;</w:t>
      </w:r>
      <w:proofErr w:type="spellStart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prev</w:t>
      </w:r>
      <w:proofErr w:type="spell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rear;</w:t>
      </w:r>
    </w:p>
    <w:p w14:paraId="0D405859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rear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newNode;</w:t>
      </w:r>
    </w:p>
    <w:p w14:paraId="788A0A32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</w:t>
      </w:r>
    </w:p>
    <w:p w14:paraId="62B62563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size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++;</w:t>
      </w:r>
    </w:p>
    <w:p w14:paraId="00C51F4F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14:paraId="254ED319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5C051ECD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bool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tryDequeue</w:t>
      </w:r>
      <w:proofErr w:type="spell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</w:t>
      </w:r>
      <w:r w:rsidRPr="004670C5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&amp; </w:t>
      </w:r>
      <w:r w:rsidRPr="004670C5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value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14:paraId="4B7B9712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(isEmpty()) {</w:t>
      </w:r>
    </w:p>
    <w:p w14:paraId="5F5F619B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false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69306FDE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</w:t>
      </w:r>
    </w:p>
    <w:p w14:paraId="02407B75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7ECCE8E1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r w:rsidRPr="004670C5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ListNode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4670C5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&gt;* temp = front;</w:t>
      </w:r>
    </w:p>
    <w:p w14:paraId="160EF47B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4670C5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value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temp-&gt;data;</w:t>
      </w:r>
    </w:p>
    <w:p w14:paraId="56C5DD16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7FBF7CFD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(front == rear) {</w:t>
      </w:r>
    </w:p>
    <w:p w14:paraId="702AFA9B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front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rear = </w:t>
      </w:r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nullptr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3BDD0086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</w:t>
      </w:r>
    </w:p>
    <w:p w14:paraId="2869E408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else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{</w:t>
      </w:r>
    </w:p>
    <w:p w14:paraId="015DC819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front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front-&gt;next;</w:t>
      </w:r>
    </w:p>
    <w:p w14:paraId="05D21B9C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front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-&gt;</w:t>
      </w:r>
      <w:proofErr w:type="spellStart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prev</w:t>
      </w:r>
      <w:proofErr w:type="spell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</w:t>
      </w:r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nullptr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6879EFCF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</w:t>
      </w:r>
    </w:p>
    <w:p w14:paraId="28F1D01E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5FC9E969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delete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temp;</w:t>
      </w:r>
    </w:p>
    <w:p w14:paraId="600C4B2B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size--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52AC8B49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true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4068411E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14:paraId="7A96EE51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0B419224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void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load(</w:t>
      </w:r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const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670C5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string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&amp; </w:t>
      </w:r>
      <w:r w:rsidRPr="004670C5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file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14:paraId="6D90142A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spellStart"/>
      <w:proofErr w:type="gramStart"/>
      <w:r w:rsidRPr="004670C5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ifstream</w:t>
      </w:r>
      <w:proofErr w:type="spellEnd"/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f(</w:t>
      </w:r>
      <w:r w:rsidRPr="004670C5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file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);</w:t>
      </w:r>
    </w:p>
    <w:p w14:paraId="4B628C17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4670C5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!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f) </w:t>
      </w:r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1EA51983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3ED0712F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float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word;</w:t>
      </w:r>
    </w:p>
    <w:p w14:paraId="5D92F38F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while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(f </w:t>
      </w:r>
      <w:r w:rsidRPr="004670C5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&gt;&gt;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word) {</w:t>
      </w:r>
    </w:p>
    <w:p w14:paraId="6996ACD5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spellStart"/>
      <w:proofErr w:type="gramStart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enqueue</w:t>
      </w:r>
      <w:proofErr w:type="spell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word);</w:t>
      </w:r>
    </w:p>
    <w:p w14:paraId="54715932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</w:t>
      </w:r>
    </w:p>
    <w:p w14:paraId="1B77A9A2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14:paraId="58B376DB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77E38293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void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show() {</w:t>
      </w:r>
    </w:p>
    <w:p w14:paraId="6E154B7E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auto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* cur = front;</w:t>
      </w:r>
    </w:p>
    <w:p w14:paraId="41FE17FC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while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(cur) {</w:t>
      </w:r>
    </w:p>
    <w:p w14:paraId="4BEAF816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670C5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cur-&gt;data </w:t>
      </w:r>
      <w:r w:rsidRPr="004670C5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670C5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 "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103C4028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cur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cur-&gt;next;</w:t>
      </w:r>
    </w:p>
    <w:p w14:paraId="7276020A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</w:t>
      </w:r>
    </w:p>
    <w:p w14:paraId="34392CB9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670C5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endl</w:t>
      </w:r>
      <w:proofErr w:type="spell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10758F0D" w14:textId="77777777" w:rsid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}</w:t>
      </w:r>
    </w:p>
    <w:p w14:paraId="08FD9109" w14:textId="77777777" w:rsid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02B1B94D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bool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isEmpty() </w:t>
      </w:r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const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{</w:t>
      </w:r>
    </w:p>
    <w:p w14:paraId="771E66D5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size == 0;</w:t>
      </w:r>
    </w:p>
    <w:p w14:paraId="645BEB7F" w14:textId="77777777" w:rsid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}</w:t>
      </w:r>
    </w:p>
    <w:p w14:paraId="35664A1E" w14:textId="77777777" w:rsid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303638B7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getSize() </w:t>
      </w:r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const</w:t>
      </w: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{</w:t>
      </w:r>
    </w:p>
    <w:p w14:paraId="2B2A99D3" w14:textId="77777777" w:rsidR="004670C5" w:rsidRP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4670C5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proofErr w:type="gramEnd"/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size;</w:t>
      </w:r>
    </w:p>
    <w:p w14:paraId="1C5C0939" w14:textId="77777777" w:rsid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4670C5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}</w:t>
      </w:r>
    </w:p>
    <w:p w14:paraId="6C55D78B" w14:textId="77777777" w:rsid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};</w:t>
      </w:r>
    </w:p>
    <w:p w14:paraId="4AA073D5" w14:textId="77777777" w:rsidR="004670C5" w:rsidRDefault="004670C5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24B60AB9" w14:textId="3E652DF2" w:rsidR="003F1207" w:rsidRPr="003F1207" w:rsidRDefault="003F1207" w:rsidP="004670C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#include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&lt;iostream&gt;</w:t>
      </w:r>
    </w:p>
    <w:p w14:paraId="76C61E91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#include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3F120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&lt;</w:t>
      </w:r>
      <w:proofErr w:type="spellStart"/>
      <w:r w:rsidRPr="003F120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fstream</w:t>
      </w:r>
      <w:proofErr w:type="spellEnd"/>
      <w:r w:rsidRPr="003F120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&gt;</w:t>
      </w:r>
    </w:p>
    <w:p w14:paraId="298F85D5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#include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3F120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"CircularNode.cpp"</w:t>
      </w:r>
    </w:p>
    <w:p w14:paraId="020DF840" w14:textId="77777777" w:rsid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std;</w:t>
      </w:r>
    </w:p>
    <w:p w14:paraId="6CF967BE" w14:textId="77777777" w:rsid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370DE295" w14:textId="77777777" w:rsid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 Класс кольцевого списка</w:t>
      </w:r>
    </w:p>
    <w:p w14:paraId="2ABA3098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template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&lt;</w:t>
      </w:r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typename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&gt;</w:t>
      </w:r>
    </w:p>
    <w:p w14:paraId="43E6EF1E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class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CircularLinkedList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{</w:t>
      </w:r>
    </w:p>
    <w:p w14:paraId="0D7018B6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private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:</w:t>
      </w:r>
    </w:p>
    <w:p w14:paraId="2070A42F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spellStart"/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CircularNode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&gt;* head;</w:t>
      </w:r>
    </w:p>
    <w:p w14:paraId="1C575D0B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size;</w:t>
      </w:r>
    </w:p>
    <w:p w14:paraId="5E992ACA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350B5F46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public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:</w:t>
      </w:r>
    </w:p>
    <w:p w14:paraId="1052DCBF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Конструкторы</w:t>
      </w:r>
    </w:p>
    <w:p w14:paraId="55EB3678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spellStart"/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CircularLinkedList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: head(</w:t>
      </w:r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nullptr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), size(0) {}</w:t>
      </w:r>
    </w:p>
    <w:p w14:paraId="3B958471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7206BDA3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Деструктор</w:t>
      </w:r>
    </w:p>
    <w:p w14:paraId="07A60736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~</w:t>
      </w:r>
      <w:proofErr w:type="spellStart"/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CircularLinkedList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14:paraId="076F52CD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clear(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);</w:t>
      </w:r>
    </w:p>
    <w:p w14:paraId="54C82E14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14:paraId="1E9CAA88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7B46E125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void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clear() {</w:t>
      </w:r>
    </w:p>
    <w:p w14:paraId="69383C0E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(!head) </w:t>
      </w:r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2D64C96B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0E8FC9AB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Разрываем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кольцо</w:t>
      </w:r>
    </w:p>
    <w:p w14:paraId="3D3856A6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spellStart"/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CircularNode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&gt;* last = head;</w:t>
      </w:r>
    </w:p>
    <w:p w14:paraId="3560FA9E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while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(last-&gt;next != head) {</w:t>
      </w:r>
    </w:p>
    <w:p w14:paraId="647B50D8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last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last-&gt;next;</w:t>
      </w:r>
    </w:p>
    <w:p w14:paraId="69D95950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</w:t>
      </w:r>
    </w:p>
    <w:p w14:paraId="52445303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last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-&gt;next = </w:t>
      </w:r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nullptr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22318B15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61B17B2B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Удаляем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все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узлы</w:t>
      </w:r>
    </w:p>
    <w:p w14:paraId="70CF18F4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spellStart"/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CircularNode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&gt;* current = head;</w:t>
      </w:r>
    </w:p>
    <w:p w14:paraId="53FD3DE7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while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(current != </w:t>
      </w:r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nullptr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14:paraId="353CAB19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spellStart"/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CircularNode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&gt;* </w:t>
      </w:r>
      <w:proofErr w:type="spell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nextNode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current-&gt;next;</w:t>
      </w:r>
    </w:p>
    <w:p w14:paraId="737CB24C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delete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current;</w:t>
      </w:r>
    </w:p>
    <w:p w14:paraId="11D1141C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current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</w:t>
      </w:r>
      <w:proofErr w:type="spell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nextNode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1CFD2B73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</w:t>
      </w:r>
    </w:p>
    <w:p w14:paraId="377893E0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27CDBB96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head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</w:t>
      </w:r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nullptr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1AA240B6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size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0;</w:t>
      </w:r>
    </w:p>
    <w:p w14:paraId="5D994A13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14:paraId="5CBBB170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2792FD2A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4D07082D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void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add(</w:t>
      </w:r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3F120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val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14:paraId="21D190F9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spellStart"/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CircularNode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&gt;* newNode = </w:t>
      </w:r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new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CircularNode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&gt;(</w:t>
      </w:r>
      <w:proofErr w:type="spellStart"/>
      <w:proofErr w:type="gramEnd"/>
      <w:r w:rsidRPr="003F120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val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);</w:t>
      </w:r>
    </w:p>
    <w:p w14:paraId="7FB36623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20624A12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(!head) {</w:t>
      </w:r>
    </w:p>
    <w:p w14:paraId="75C06A07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head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newNode;</w:t>
      </w:r>
    </w:p>
    <w:p w14:paraId="71B09869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head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-&gt;next = head; 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Замыкаем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на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себя</w:t>
      </w:r>
    </w:p>
    <w:p w14:paraId="1ED3D661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</w:t>
      </w:r>
    </w:p>
    <w:p w14:paraId="3FD3FFCF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else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{</w:t>
      </w:r>
    </w:p>
    <w:p w14:paraId="4309875C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Находим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последний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узел</w:t>
      </w:r>
    </w:p>
    <w:p w14:paraId="5F9AA21F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spellStart"/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CircularNode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&gt;* last = head;</w:t>
      </w:r>
    </w:p>
    <w:p w14:paraId="4A4A66F6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while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(last-&gt;next != head) {</w:t>
      </w:r>
    </w:p>
    <w:p w14:paraId="235CD432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last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last-&gt;next;</w:t>
      </w:r>
    </w:p>
    <w:p w14:paraId="3B453A10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}</w:t>
      </w:r>
    </w:p>
    <w:p w14:paraId="69D13E9E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1B5C2631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Вставляем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новый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узел</w:t>
      </w:r>
    </w:p>
    <w:p w14:paraId="3931E3C4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lastRenderedPageBreak/>
        <w:t xml:space="preserve">    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last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-&gt;next = newNode;</w:t>
      </w:r>
    </w:p>
    <w:p w14:paraId="49FBB85C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newNode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-&gt;next = head;</w:t>
      </w:r>
    </w:p>
    <w:p w14:paraId="58DC7950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</w:t>
      </w:r>
    </w:p>
    <w:p w14:paraId="1D26CE60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size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++;</w:t>
      </w:r>
    </w:p>
    <w:p w14:paraId="74C80A52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14:paraId="3940D6A3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077705F5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void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save(</w:t>
      </w:r>
      <w:proofErr w:type="spellStart"/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ofstream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&amp; </w:t>
      </w:r>
      <w:r w:rsidRPr="003F120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f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14:paraId="7C2C3A34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(!head) </w:t>
      </w:r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47C1D18E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71910761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auto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* cur = head;</w:t>
      </w:r>
    </w:p>
    <w:p w14:paraId="63D5096D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7ED777BB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do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{</w:t>
      </w:r>
    </w:p>
    <w:p w14:paraId="2B1938AC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r w:rsidRPr="003F120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f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3F1207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cur-&gt;data </w:t>
      </w:r>
      <w:r w:rsidRPr="003F1207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3F120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 "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019FDC28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cur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cur-&gt;next;</w:t>
      </w:r>
    </w:p>
    <w:p w14:paraId="6CCD8A73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 </w:t>
      </w:r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while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cur !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= head);</w:t>
      </w:r>
    </w:p>
    <w:p w14:paraId="24454628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14:paraId="10A12C99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1238A8AD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22ABA614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void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show() {</w:t>
      </w:r>
    </w:p>
    <w:p w14:paraId="2E0F0DB5" w14:textId="77777777" w:rsidR="003F1207" w:rsidRPr="003164FD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164F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3164F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(!head) </w:t>
      </w:r>
      <w:r w:rsidRPr="003164F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r w:rsidRPr="003164F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128D9453" w14:textId="77777777" w:rsidR="003F1207" w:rsidRPr="003164FD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5C7FF723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auto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* cur = head;</w:t>
      </w:r>
    </w:p>
    <w:p w14:paraId="3438E264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do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{</w:t>
      </w:r>
    </w:p>
    <w:p w14:paraId="0551E6A8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3F1207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cur-&gt;data </w:t>
      </w:r>
      <w:r w:rsidRPr="003F1207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3F120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 "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320A63B8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cur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cur-&gt;next;</w:t>
      </w:r>
    </w:p>
    <w:p w14:paraId="53A05585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 </w:t>
      </w:r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while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cur !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= head);</w:t>
      </w:r>
    </w:p>
    <w:p w14:paraId="48FDBAB0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48EFD6F1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3F1207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endl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3415AFB2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14:paraId="3F0218D4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4E7F5CB3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void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sort() {</w:t>
      </w:r>
    </w:p>
    <w:p w14:paraId="07141726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(!head || head-&gt;next == head) </w:t>
      </w:r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28C8B14C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364675B2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bool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swapped;</w:t>
      </w:r>
    </w:p>
    <w:p w14:paraId="481DF346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spellStart"/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CircularNode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&gt;* current;</w:t>
      </w:r>
    </w:p>
    <w:p w14:paraId="400A9474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spellStart"/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CircularNode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&gt;* last = </w:t>
      </w:r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nullptr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70EDFFAD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7576925F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do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{</w:t>
      </w:r>
    </w:p>
    <w:p w14:paraId="60DA3089" w14:textId="77777777" w:rsidR="003F1207" w:rsidRPr="003164FD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3164F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swapped</w:t>
      </w:r>
      <w:proofErr w:type="gramEnd"/>
      <w:r w:rsidRPr="003164F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</w:t>
      </w:r>
      <w:r w:rsidRPr="003164FD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false</w:t>
      </w:r>
      <w:r w:rsidRPr="003164F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2D84D282" w14:textId="77777777" w:rsid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3164FD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current = head;</w:t>
      </w:r>
    </w:p>
    <w:p w14:paraId="5B8C9DCA" w14:textId="77777777" w:rsid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3C8E430C" w14:textId="77777777" w:rsid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 Проходим по списку до последнего отсортированного элемента</w:t>
      </w:r>
    </w:p>
    <w:p w14:paraId="38AEF615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while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(current-&gt;next != head &amp;&amp; current-&gt;next != last) {</w:t>
      </w:r>
    </w:p>
    <w:p w14:paraId="2B234B7D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(current-&gt;data &gt; current-&gt;next-&gt;data) {</w:t>
      </w:r>
    </w:p>
    <w:p w14:paraId="0413B54F" w14:textId="77777777" w:rsid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 Меняем данные, а не узлы (проще и быстрее)</w:t>
      </w:r>
    </w:p>
    <w:p w14:paraId="031F4256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            </w:t>
      </w:r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temp = current-&gt;data;</w:t>
      </w:r>
    </w:p>
    <w:p w14:paraId="61409E47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current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-&gt;data = current-&gt;next-&gt;data;</w:t>
      </w:r>
    </w:p>
    <w:p w14:paraId="0704FD1D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current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-&gt;next-&gt;data = temp;</w:t>
      </w:r>
    </w:p>
    <w:p w14:paraId="656EFA8E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swapped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</w:t>
      </w:r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true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6D8EFC30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}</w:t>
      </w:r>
    </w:p>
    <w:p w14:paraId="216DBF24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current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current-&gt;next;</w:t>
      </w:r>
    </w:p>
    <w:p w14:paraId="0A4A8BBE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}</w:t>
      </w:r>
    </w:p>
    <w:p w14:paraId="68DFAC52" w14:textId="77777777" w:rsidR="003F1207" w:rsidRPr="003164FD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last</w:t>
      </w:r>
      <w:proofErr w:type="gramEnd"/>
      <w:r w:rsidRPr="003164FD"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= 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current</w:t>
      </w:r>
      <w:r w:rsidRPr="003164FD"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; </w:t>
      </w:r>
      <w:r w:rsidRPr="003164FD"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Запоминаем</w:t>
      </w:r>
      <w:r w:rsidRPr="003164FD"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последний</w:t>
      </w:r>
      <w:r w:rsidRPr="003164FD"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обработанный</w:t>
      </w:r>
      <w:r w:rsidRPr="003164FD"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элемент</w:t>
      </w:r>
    </w:p>
    <w:p w14:paraId="67E2BDBF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164FD"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} </w:t>
      </w:r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while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(swapped);</w:t>
      </w:r>
    </w:p>
    <w:p w14:paraId="0096412D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14:paraId="6466C234" w14:textId="51C5A1AA" w:rsid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};</w:t>
      </w:r>
    </w:p>
    <w:p w14:paraId="25D7DFCF" w14:textId="73610B9C" w:rsidR="00E77A16" w:rsidRDefault="00E77A16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6D0753F5" w14:textId="55EB17C8" w:rsidR="00E77A16" w:rsidRDefault="00E77A16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36FC3F41" w14:textId="67E5D220" w:rsidR="00E77A16" w:rsidRDefault="00E77A16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76BB1407" w14:textId="77777777" w:rsidR="00E77A16" w:rsidRDefault="00E77A16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3A0CE84F" w14:textId="77777777" w:rsid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4DC38655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#include</w:t>
      </w: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F44EC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&lt;iostream&gt;</w:t>
      </w:r>
    </w:p>
    <w:p w14:paraId="61053E33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#include</w:t>
      </w: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F44EC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&lt;</w:t>
      </w:r>
      <w:proofErr w:type="spellStart"/>
      <w:r w:rsidRPr="00F44EC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fstream</w:t>
      </w:r>
      <w:proofErr w:type="spellEnd"/>
      <w:r w:rsidRPr="00F44EC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&gt;</w:t>
      </w:r>
    </w:p>
    <w:p w14:paraId="213003C5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#include</w:t>
      </w: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F44EC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"Queue.cpp"</w:t>
      </w:r>
    </w:p>
    <w:p w14:paraId="4A0D5CDB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#include</w:t>
      </w: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F44EC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"CircularLinkedList.cpp"</w:t>
      </w:r>
    </w:p>
    <w:p w14:paraId="7DB0118D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F44EC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lastRenderedPageBreak/>
        <w:t>using</w:t>
      </w:r>
      <w:proofErr w:type="gram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F44EC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namespace</w:t>
      </w: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std;</w:t>
      </w:r>
    </w:p>
    <w:p w14:paraId="669E3FD0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6002F67D" w14:textId="77777777" w:rsid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 Практическая работа №3, вариант 3</w:t>
      </w:r>
    </w:p>
    <w:p w14:paraId="6CB6F0C6" w14:textId="77777777" w:rsid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 xml:space="preserve">// Задание: Загрузить из файла вещественные числа в Очередь Двунаправленного списка, </w:t>
      </w:r>
    </w:p>
    <w:p w14:paraId="413FD431" w14:textId="77777777" w:rsid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 потом разложить числа в диапазоне в кольцевой список, упорядочив их по возрастанию.</w:t>
      </w:r>
    </w:p>
    <w:p w14:paraId="48BC23CF" w14:textId="77777777" w:rsid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 Итоговый результат загрузить в новый файл.</w:t>
      </w:r>
    </w:p>
    <w:p w14:paraId="74B68507" w14:textId="77777777" w:rsid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 xml:space="preserve">// Автор: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Бажин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 xml:space="preserve"> К.А., группа: 4335</w:t>
      </w:r>
    </w:p>
    <w:p w14:paraId="191A4CAA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Дата</w:t>
      </w:r>
      <w:r w:rsidRPr="00F44ECF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>: [22.01.2026]</w:t>
      </w:r>
    </w:p>
    <w:p w14:paraId="20FBD79F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788BBBA3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F44EC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void</w:t>
      </w:r>
      <w:proofErr w:type="gram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clearInputBuffer</w:t>
      </w:r>
      <w:proofErr w:type="spell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() {</w:t>
      </w:r>
    </w:p>
    <w:p w14:paraId="23AA43FE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spellStart"/>
      <w:proofErr w:type="gramStart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cin.clear</w:t>
      </w:r>
      <w:proofErr w:type="spell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</w:t>
      </w:r>
      <w:proofErr w:type="gram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);</w:t>
      </w:r>
    </w:p>
    <w:p w14:paraId="55FF30C7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F44EC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while</w:t>
      </w:r>
      <w:proofErr w:type="gram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proofErr w:type="spellStart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cin.get</w:t>
      </w:r>
      <w:proofErr w:type="spell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() != </w:t>
      </w:r>
      <w:r w:rsidRPr="00F44EC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'\n'</w:t>
      </w: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);</w:t>
      </w:r>
    </w:p>
    <w:p w14:paraId="39FF2367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}</w:t>
      </w:r>
    </w:p>
    <w:p w14:paraId="0BFDE97B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26F2DCF7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F44EC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proofErr w:type="gram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main() {</w:t>
      </w:r>
    </w:p>
    <w:p w14:paraId="4E13BBEF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setlocale(</w:t>
      </w:r>
      <w:proofErr w:type="gramEnd"/>
      <w:r w:rsidRPr="00F44ECF">
        <w:rPr>
          <w:rFonts w:ascii="Cascadia Mono" w:hAnsi="Cascadia Mono" w:cs="Cascadia Mono"/>
          <w:color w:val="6F008A"/>
          <w:sz w:val="19"/>
          <w:szCs w:val="19"/>
          <w:highlight w:val="white"/>
          <w:lang w:val="en-US" w:eastAsia="ru-RU"/>
        </w:rPr>
        <w:t>LC_ALL</w:t>
      </w: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F44EC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</w:t>
      </w:r>
      <w:proofErr w:type="spellStart"/>
      <w:r w:rsidRPr="00F44EC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rus</w:t>
      </w:r>
      <w:proofErr w:type="spellEnd"/>
      <w:r w:rsidRPr="00F44EC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</w:t>
      </w: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);</w:t>
      </w:r>
    </w:p>
    <w:p w14:paraId="661D8F3F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170D5269" w14:textId="77777777" w:rsid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ru-RU"/>
        </w:rPr>
        <w:t>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14:paraId="751F368C" w14:textId="77777777" w:rsid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Читаем данные из файла..."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14:paraId="497C7FBC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proofErr w:type="spellStart"/>
      <w:proofErr w:type="gramStart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list.load</w:t>
      </w:r>
      <w:proofErr w:type="spell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</w:t>
      </w:r>
      <w:proofErr w:type="gramEnd"/>
      <w:r w:rsidRPr="00F44EC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"input.txt"</w:t>
      </w: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);</w:t>
      </w:r>
    </w:p>
    <w:p w14:paraId="483D3845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6FA49B43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F44EC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proofErr w:type="spellStart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list.isEmpty</w:t>
      </w:r>
      <w:proofErr w:type="spell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()) {</w:t>
      </w:r>
    </w:p>
    <w:p w14:paraId="18E53E45" w14:textId="77777777" w:rsid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nВещественных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 xml:space="preserve"> данных в файле нет!"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14:paraId="2D92AA52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</w:t>
      </w:r>
      <w:proofErr w:type="gramStart"/>
      <w:r w:rsidRPr="00F44EC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proofErr w:type="gram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0;</w:t>
      </w:r>
    </w:p>
    <w:p w14:paraId="6E9CC9AD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14:paraId="0FF1F367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50136C24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F44EC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float</w:t>
      </w:r>
      <w:proofErr w:type="gram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from = 0.0, to = -1.0;</w:t>
      </w:r>
    </w:p>
    <w:p w14:paraId="142883FD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F44EC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proofErr w:type="gram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fromMin</w:t>
      </w:r>
      <w:proofErr w:type="spell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-500, </w:t>
      </w:r>
      <w:proofErr w:type="spellStart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toMax</w:t>
      </w:r>
      <w:proofErr w:type="spell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500; </w:t>
      </w:r>
    </w:p>
    <w:p w14:paraId="715C2B64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</w:t>
      </w:r>
    </w:p>
    <w:p w14:paraId="77F99B27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F44EC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while</w:t>
      </w:r>
      <w:proofErr w:type="gram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(from &gt; to) {</w:t>
      </w:r>
    </w:p>
    <w:p w14:paraId="3DC222E0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F44ECF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F44EC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Введите</w:t>
      </w:r>
      <w:r w:rsidRPr="00F44EC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диапазон</w:t>
      </w:r>
      <w:r w:rsidRPr="00F44EC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значений</w:t>
      </w:r>
      <w:r w:rsidRPr="00F44EC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 xml:space="preserve"> [-500;500]: \n"</w:t>
      </w: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5BC0C104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0CB9A7E6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F44ECF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F44EC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От</w:t>
      </w:r>
      <w:r w:rsidRPr="00F44EC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: "</w:t>
      </w: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496AD62E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cin</w:t>
      </w:r>
      <w:proofErr w:type="gram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F44ECF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&gt;&gt;</w:t>
      </w: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from;</w:t>
      </w:r>
    </w:p>
    <w:p w14:paraId="22A78252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F44EC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proofErr w:type="spellStart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cin.fail</w:t>
      </w:r>
      <w:proofErr w:type="spell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() || from &lt; </w:t>
      </w:r>
      <w:proofErr w:type="spellStart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fromMin</w:t>
      </w:r>
      <w:proofErr w:type="spell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14:paraId="0F3F54F1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spellStart"/>
      <w:proofErr w:type="gramStart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clearInputBuffer</w:t>
      </w:r>
      <w:proofErr w:type="spell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</w:t>
      </w:r>
      <w:proofErr w:type="gram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);</w:t>
      </w:r>
    </w:p>
    <w:p w14:paraId="0BAA4A2A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from</w:t>
      </w:r>
      <w:proofErr w:type="gram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</w:t>
      </w:r>
      <w:proofErr w:type="spellStart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fromMin</w:t>
      </w:r>
      <w:proofErr w:type="spell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1EEBF1F8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to</w:t>
      </w:r>
      <w:proofErr w:type="gram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</w:t>
      </w:r>
      <w:proofErr w:type="spellStart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fromMin</w:t>
      </w:r>
      <w:proofErr w:type="spell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- 1; </w:t>
      </w:r>
    </w:p>
    <w:p w14:paraId="5CAE8039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F44EC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continue</w:t>
      </w:r>
      <w:proofErr w:type="gram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2D79EF56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</w:t>
      </w:r>
    </w:p>
    <w:p w14:paraId="39DF8DE9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5053EB0D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F44ECF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F44EC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До</w:t>
      </w:r>
      <w:r w:rsidRPr="00F44EC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: "</w:t>
      </w: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3E6D2F89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cin</w:t>
      </w:r>
      <w:proofErr w:type="gram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F44ECF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&gt;&gt;</w:t>
      </w: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to;</w:t>
      </w:r>
    </w:p>
    <w:p w14:paraId="7DC55E20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F44EC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proofErr w:type="spellStart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cin.fail</w:t>
      </w:r>
      <w:proofErr w:type="spell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() || to &gt; </w:t>
      </w:r>
      <w:proofErr w:type="spellStart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toMax</w:t>
      </w:r>
      <w:proofErr w:type="spell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14:paraId="17B8FD25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spellStart"/>
      <w:proofErr w:type="gramStart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clearInputBuffer</w:t>
      </w:r>
      <w:proofErr w:type="spell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</w:t>
      </w:r>
      <w:proofErr w:type="gram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);</w:t>
      </w:r>
    </w:p>
    <w:p w14:paraId="2ED4304F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to</w:t>
      </w:r>
      <w:proofErr w:type="gram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</w:t>
      </w:r>
      <w:proofErr w:type="spellStart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fromMin</w:t>
      </w:r>
      <w:proofErr w:type="spell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- 1;</w:t>
      </w:r>
    </w:p>
    <w:p w14:paraId="1D4E2590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F44EC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continue</w:t>
      </w:r>
      <w:proofErr w:type="gram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5A03B723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</w:t>
      </w:r>
    </w:p>
    <w:p w14:paraId="5B95B1E6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18D6ABE2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F44EC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(from &gt; to) {</w:t>
      </w:r>
    </w:p>
    <w:p w14:paraId="7E8CC315" w14:textId="77777777" w:rsid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Ошибка: начало диапазона должно быть меньше или равно концу!"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14:paraId="7924EF7E" w14:textId="77777777" w:rsid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}</w:t>
      </w:r>
    </w:p>
    <w:p w14:paraId="1904A026" w14:textId="77777777" w:rsid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}</w:t>
      </w:r>
    </w:p>
    <w:p w14:paraId="61809085" w14:textId="77777777" w:rsid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1C35196F" w14:textId="77777777" w:rsid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nИзначальные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 xml:space="preserve"> данные из файла: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14:paraId="3C1D6601" w14:textId="77777777" w:rsid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list.show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();</w:t>
      </w:r>
    </w:p>
    <w:p w14:paraId="4EDF146C" w14:textId="77777777" w:rsid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14:paraId="5F1F47D4" w14:textId="77777777" w:rsid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4E136CA0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proofErr w:type="spellStart"/>
      <w:r w:rsidRPr="00F44EC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CircularLinkedList</w:t>
      </w:r>
      <w:proofErr w:type="spell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F44EC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float</w:t>
      </w: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&gt; circle;</w:t>
      </w:r>
    </w:p>
    <w:p w14:paraId="5A3B2372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29CBA6C7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F44EC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float</w:t>
      </w:r>
      <w:proofErr w:type="gram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value;</w:t>
      </w:r>
    </w:p>
    <w:p w14:paraId="04C9FC62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F44EC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while</w:t>
      </w:r>
      <w:proofErr w:type="gram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proofErr w:type="spellStart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list.tryDequeue</w:t>
      </w:r>
      <w:proofErr w:type="spell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(value)) {</w:t>
      </w:r>
    </w:p>
    <w:p w14:paraId="53E3F825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F44EC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(value &gt;= from &amp;&amp; value &lt;= to) {</w:t>
      </w:r>
    </w:p>
    <w:p w14:paraId="6BB37449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spellStart"/>
      <w:proofErr w:type="gramStart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circle.add</w:t>
      </w:r>
      <w:proofErr w:type="spell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</w:t>
      </w:r>
      <w:proofErr w:type="gram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value);</w:t>
      </w:r>
    </w:p>
    <w:p w14:paraId="5E811458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lastRenderedPageBreak/>
        <w:t xml:space="preserve">        }</w:t>
      </w:r>
    </w:p>
    <w:p w14:paraId="18F66FAE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14:paraId="4127156B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136D6DFC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F44ECF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F44EC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Внутри</w:t>
      </w:r>
      <w:r w:rsidRPr="00F44EC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диапозона</w:t>
      </w:r>
      <w:proofErr w:type="spellEnd"/>
      <w:r w:rsidRPr="00F44EC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числа</w:t>
      </w:r>
      <w:r w:rsidRPr="00F44EC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: "</w:t>
      </w: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6821144B" w14:textId="77777777" w:rsid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circle.show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();</w:t>
      </w:r>
    </w:p>
    <w:p w14:paraId="5814607B" w14:textId="77777777" w:rsid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20C6235B" w14:textId="77777777" w:rsid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circle.sort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();</w:t>
      </w:r>
    </w:p>
    <w:p w14:paraId="6C471746" w14:textId="77777777" w:rsid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7E54C1A0" w14:textId="77777777" w:rsid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nВнутри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диапозона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 xml:space="preserve"> числа (Сортировка по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возврастанию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14:paraId="1495183B" w14:textId="77777777" w:rsid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circle.show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();</w:t>
      </w:r>
    </w:p>
    <w:p w14:paraId="36CF41B6" w14:textId="77777777" w:rsid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4818B863" w14:textId="77777777" w:rsid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nПишем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 xml:space="preserve"> данные в файл..."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14:paraId="77667C90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proofErr w:type="spellStart"/>
      <w:proofErr w:type="gramStart"/>
      <w:r w:rsidRPr="00F44EC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ofstream</w:t>
      </w:r>
      <w:proofErr w:type="spellEnd"/>
      <w:proofErr w:type="gram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out(</w:t>
      </w:r>
      <w:r w:rsidRPr="00F44EC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"output.txt"</w:t>
      </w: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);</w:t>
      </w:r>
    </w:p>
    <w:p w14:paraId="31C58EE8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spellStart"/>
      <w:proofErr w:type="gramStart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circle.save</w:t>
      </w:r>
      <w:proofErr w:type="spell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</w:t>
      </w:r>
      <w:proofErr w:type="gramEnd"/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out);</w:t>
      </w:r>
    </w:p>
    <w:p w14:paraId="03083805" w14:textId="77777777" w:rsidR="00F44ECF" w:rsidRP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out </w:t>
      </w:r>
      <w:r w:rsidRPr="00F44ECF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F44EC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Текущий</w:t>
      </w:r>
      <w:r w:rsidRPr="00F44EC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диапазон</w:t>
      </w:r>
      <w:r w:rsidRPr="00F44EC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: ["</w:t>
      </w:r>
      <w:r w:rsidRPr="00F44ECF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from </w:t>
      </w:r>
      <w:r w:rsidRPr="00F44ECF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F44EC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","</w:t>
      </w: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F44ECF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to </w:t>
      </w:r>
      <w:r w:rsidRPr="00F44ECF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F44EC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"] "</w:t>
      </w: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6D59D435" w14:textId="77777777" w:rsid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F44E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out.close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();</w:t>
      </w:r>
    </w:p>
    <w:p w14:paraId="2A2EDE88" w14:textId="77777777" w:rsid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631BD9C0" w14:textId="77777777" w:rsid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nУспешно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 xml:space="preserve"> сохранено в файл!"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14:paraId="3E7D8C7E" w14:textId="77777777" w:rsid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71838D45" w14:textId="77777777" w:rsid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0;</w:t>
      </w:r>
    </w:p>
    <w:p w14:paraId="5ECF858D" w14:textId="77777777" w:rsidR="00F44ECF" w:rsidRDefault="00F44ECF" w:rsidP="00F44EC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}</w:t>
      </w:r>
    </w:p>
    <w:p w14:paraId="6E060E3E" w14:textId="105AB9F7" w:rsidR="000C7901" w:rsidRPr="00DD1C6D" w:rsidRDefault="000C7901" w:rsidP="00DD1C6D">
      <w:pPr>
        <w:spacing w:line="360" w:lineRule="auto"/>
        <w:jc w:val="both"/>
        <w:rPr>
          <w:rFonts w:ascii="Ubuntu" w:hAnsi="Ubuntu"/>
          <w:color w:val="000000"/>
          <w:lang w:val="en-US"/>
        </w:rPr>
      </w:pPr>
    </w:p>
    <w:p w14:paraId="6A844999" w14:textId="77777777" w:rsidR="00851816" w:rsidRDefault="00851816" w:rsidP="00851816">
      <w:pPr>
        <w:spacing w:line="360" w:lineRule="auto"/>
        <w:ind w:left="709"/>
        <w:jc w:val="both"/>
        <w:rPr>
          <w:b/>
          <w:sz w:val="28"/>
          <w:szCs w:val="28"/>
        </w:rPr>
      </w:pPr>
    </w:p>
    <w:p w14:paraId="66154FF4" w14:textId="77777777" w:rsidR="00851816" w:rsidRDefault="00851816" w:rsidP="00851816">
      <w:pPr>
        <w:spacing w:line="360" w:lineRule="auto"/>
        <w:ind w:left="709"/>
        <w:jc w:val="both"/>
        <w:rPr>
          <w:b/>
          <w:sz w:val="28"/>
          <w:szCs w:val="28"/>
        </w:rPr>
      </w:pPr>
    </w:p>
    <w:p w14:paraId="752C394D" w14:textId="77777777" w:rsidR="00851816" w:rsidRDefault="00851816" w:rsidP="00851816">
      <w:pPr>
        <w:spacing w:line="360" w:lineRule="auto"/>
        <w:ind w:left="709"/>
        <w:jc w:val="both"/>
        <w:rPr>
          <w:b/>
          <w:sz w:val="28"/>
          <w:szCs w:val="28"/>
        </w:rPr>
      </w:pPr>
    </w:p>
    <w:p w14:paraId="5C1E3D0F" w14:textId="77777777" w:rsidR="00851816" w:rsidRDefault="00851816" w:rsidP="00851816">
      <w:pPr>
        <w:spacing w:line="360" w:lineRule="auto"/>
        <w:ind w:left="709"/>
        <w:jc w:val="both"/>
        <w:rPr>
          <w:b/>
          <w:sz w:val="28"/>
          <w:szCs w:val="28"/>
        </w:rPr>
      </w:pPr>
    </w:p>
    <w:p w14:paraId="7C096B39" w14:textId="77777777" w:rsidR="00851816" w:rsidRDefault="00851816" w:rsidP="00851816">
      <w:pPr>
        <w:spacing w:line="360" w:lineRule="auto"/>
        <w:ind w:left="709"/>
        <w:jc w:val="both"/>
        <w:rPr>
          <w:b/>
          <w:sz w:val="28"/>
          <w:szCs w:val="28"/>
        </w:rPr>
      </w:pPr>
    </w:p>
    <w:p w14:paraId="54CAFE50" w14:textId="77777777" w:rsidR="00851816" w:rsidRDefault="00851816" w:rsidP="00851816">
      <w:pPr>
        <w:spacing w:line="360" w:lineRule="auto"/>
        <w:ind w:left="709"/>
        <w:jc w:val="both"/>
        <w:rPr>
          <w:b/>
          <w:sz w:val="28"/>
          <w:szCs w:val="28"/>
        </w:rPr>
      </w:pPr>
    </w:p>
    <w:p w14:paraId="583DDFAA" w14:textId="77777777" w:rsidR="00851816" w:rsidRDefault="00851816" w:rsidP="00851816">
      <w:pPr>
        <w:spacing w:line="360" w:lineRule="auto"/>
        <w:ind w:left="709"/>
        <w:jc w:val="both"/>
        <w:rPr>
          <w:b/>
          <w:sz w:val="28"/>
          <w:szCs w:val="28"/>
        </w:rPr>
      </w:pPr>
    </w:p>
    <w:p w14:paraId="09BEC0A1" w14:textId="77777777" w:rsidR="00851816" w:rsidRDefault="00851816" w:rsidP="00851816">
      <w:pPr>
        <w:spacing w:line="360" w:lineRule="auto"/>
        <w:ind w:left="709"/>
        <w:jc w:val="both"/>
        <w:rPr>
          <w:b/>
          <w:sz w:val="28"/>
          <w:szCs w:val="28"/>
        </w:rPr>
      </w:pPr>
    </w:p>
    <w:p w14:paraId="27B9A624" w14:textId="77777777" w:rsidR="00851816" w:rsidRDefault="00851816" w:rsidP="00851816">
      <w:pPr>
        <w:spacing w:line="360" w:lineRule="auto"/>
        <w:ind w:left="709"/>
        <w:jc w:val="both"/>
        <w:rPr>
          <w:b/>
          <w:sz w:val="28"/>
          <w:szCs w:val="28"/>
        </w:rPr>
      </w:pPr>
    </w:p>
    <w:p w14:paraId="3FCEB8BC" w14:textId="77777777" w:rsidR="00851816" w:rsidRDefault="00851816" w:rsidP="00851816">
      <w:pPr>
        <w:spacing w:line="360" w:lineRule="auto"/>
        <w:ind w:left="709"/>
        <w:jc w:val="both"/>
        <w:rPr>
          <w:b/>
          <w:sz w:val="28"/>
          <w:szCs w:val="28"/>
        </w:rPr>
      </w:pPr>
    </w:p>
    <w:p w14:paraId="1DD40B3D" w14:textId="77777777" w:rsidR="00851816" w:rsidRDefault="00851816" w:rsidP="00851816">
      <w:pPr>
        <w:spacing w:line="360" w:lineRule="auto"/>
        <w:ind w:left="709"/>
        <w:jc w:val="both"/>
        <w:rPr>
          <w:b/>
          <w:sz w:val="28"/>
          <w:szCs w:val="28"/>
        </w:rPr>
      </w:pPr>
    </w:p>
    <w:p w14:paraId="4C09C109" w14:textId="77777777" w:rsidR="00851816" w:rsidRDefault="00851816" w:rsidP="00851816">
      <w:pPr>
        <w:spacing w:line="360" w:lineRule="auto"/>
        <w:ind w:left="709"/>
        <w:jc w:val="both"/>
        <w:rPr>
          <w:b/>
          <w:sz w:val="28"/>
          <w:szCs w:val="28"/>
        </w:rPr>
      </w:pPr>
    </w:p>
    <w:p w14:paraId="40C3EA99" w14:textId="77777777" w:rsidR="00851816" w:rsidRDefault="00851816" w:rsidP="00851816">
      <w:pPr>
        <w:spacing w:line="360" w:lineRule="auto"/>
        <w:ind w:left="709"/>
        <w:jc w:val="both"/>
        <w:rPr>
          <w:b/>
          <w:sz w:val="28"/>
          <w:szCs w:val="28"/>
        </w:rPr>
      </w:pPr>
    </w:p>
    <w:p w14:paraId="6DE16E07" w14:textId="77777777" w:rsidR="00851816" w:rsidRDefault="00851816" w:rsidP="00851816">
      <w:pPr>
        <w:spacing w:line="360" w:lineRule="auto"/>
        <w:ind w:left="709"/>
        <w:jc w:val="both"/>
        <w:rPr>
          <w:b/>
          <w:sz w:val="28"/>
          <w:szCs w:val="28"/>
        </w:rPr>
      </w:pPr>
    </w:p>
    <w:p w14:paraId="23B919F5" w14:textId="77777777" w:rsidR="00851816" w:rsidRDefault="00851816" w:rsidP="00851816">
      <w:pPr>
        <w:spacing w:line="360" w:lineRule="auto"/>
        <w:ind w:left="709"/>
        <w:jc w:val="both"/>
        <w:rPr>
          <w:b/>
          <w:sz w:val="28"/>
          <w:szCs w:val="28"/>
        </w:rPr>
      </w:pPr>
    </w:p>
    <w:p w14:paraId="1DBCAE02" w14:textId="77777777" w:rsidR="00851816" w:rsidRDefault="00851816" w:rsidP="00851816">
      <w:pPr>
        <w:spacing w:line="360" w:lineRule="auto"/>
        <w:ind w:left="709"/>
        <w:jc w:val="both"/>
        <w:rPr>
          <w:b/>
          <w:sz w:val="28"/>
          <w:szCs w:val="28"/>
        </w:rPr>
      </w:pPr>
    </w:p>
    <w:p w14:paraId="6D42CC2F" w14:textId="64434848" w:rsidR="00851816" w:rsidRDefault="00851816" w:rsidP="00851816">
      <w:pPr>
        <w:spacing w:line="360" w:lineRule="auto"/>
        <w:ind w:left="709"/>
        <w:jc w:val="both"/>
        <w:rPr>
          <w:b/>
          <w:sz w:val="28"/>
          <w:szCs w:val="28"/>
          <w:lang w:val="en-US"/>
        </w:rPr>
      </w:pPr>
    </w:p>
    <w:p w14:paraId="0438CE3F" w14:textId="0BCD1380" w:rsidR="0051014C" w:rsidRDefault="0051014C" w:rsidP="00851816">
      <w:pPr>
        <w:spacing w:line="360" w:lineRule="auto"/>
        <w:ind w:left="709"/>
        <w:jc w:val="both"/>
        <w:rPr>
          <w:b/>
          <w:sz w:val="28"/>
          <w:szCs w:val="28"/>
          <w:lang w:val="en-US"/>
        </w:rPr>
      </w:pPr>
    </w:p>
    <w:p w14:paraId="660A3E10" w14:textId="0D23C2DE" w:rsidR="0051014C" w:rsidRPr="003A2F7F" w:rsidRDefault="0051014C" w:rsidP="00851816">
      <w:pPr>
        <w:spacing w:line="360" w:lineRule="auto"/>
        <w:ind w:left="709"/>
        <w:jc w:val="both"/>
        <w:rPr>
          <w:b/>
          <w:sz w:val="28"/>
          <w:szCs w:val="28"/>
          <w:lang w:val="en-US"/>
        </w:rPr>
      </w:pPr>
    </w:p>
    <w:p w14:paraId="52E56B8F" w14:textId="45767A68" w:rsidR="007C6E1A" w:rsidRPr="007C6E1A" w:rsidRDefault="000C7901" w:rsidP="00851816">
      <w:pPr>
        <w:spacing w:line="360" w:lineRule="auto"/>
        <w:ind w:left="709"/>
        <w:jc w:val="both"/>
        <w:rPr>
          <w:b/>
          <w:bCs/>
          <w:color w:val="000000"/>
          <w:sz w:val="28"/>
          <w:szCs w:val="28"/>
        </w:rPr>
      </w:pPr>
      <w:r w:rsidRPr="00941D9C">
        <w:rPr>
          <w:b/>
          <w:sz w:val="28"/>
          <w:szCs w:val="28"/>
        </w:rPr>
        <w:lastRenderedPageBreak/>
        <w:t>Результаты работы программы</w:t>
      </w:r>
    </w:p>
    <w:p w14:paraId="338B2EB0" w14:textId="6EED0D7E" w:rsidR="007C6E1A" w:rsidRPr="00CC3F28" w:rsidRDefault="00FF4918" w:rsidP="007C6E1A">
      <w:pPr>
        <w:spacing w:line="36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Пример</w:t>
      </w:r>
      <w:r w:rsidRPr="00851816">
        <w:rPr>
          <w:b/>
          <w:bCs/>
          <w:color w:val="000000"/>
          <w:sz w:val="28"/>
          <w:szCs w:val="28"/>
        </w:rPr>
        <w:t>: 1</w:t>
      </w:r>
      <w:r w:rsidR="00CC3F28">
        <w:rPr>
          <w:b/>
          <w:bCs/>
          <w:color w:val="000000"/>
          <w:sz w:val="28"/>
          <w:szCs w:val="28"/>
        </w:rPr>
        <w:t xml:space="preserve"> Пустой файл</w:t>
      </w:r>
    </w:p>
    <w:p w14:paraId="54404C6F" w14:textId="4349E867" w:rsidR="007C6E1A" w:rsidRPr="00851816" w:rsidRDefault="007C6E1A" w:rsidP="007C6E1A">
      <w:pPr>
        <w:spacing w:line="360" w:lineRule="auto"/>
        <w:jc w:val="both"/>
        <w:rPr>
          <w:color w:val="000000"/>
          <w:sz w:val="28"/>
          <w:szCs w:val="28"/>
        </w:rPr>
      </w:pPr>
      <w:r w:rsidRPr="00FF4918">
        <w:rPr>
          <w:b/>
          <w:bCs/>
          <w:color w:val="000000"/>
          <w:sz w:val="28"/>
          <w:szCs w:val="28"/>
          <w:lang w:val="en-US"/>
        </w:rPr>
        <w:t>input</w:t>
      </w:r>
      <w:r w:rsidRPr="00851816">
        <w:rPr>
          <w:b/>
          <w:bCs/>
          <w:color w:val="000000"/>
          <w:sz w:val="28"/>
          <w:szCs w:val="28"/>
        </w:rPr>
        <w:t>.</w:t>
      </w:r>
      <w:r w:rsidRPr="00FF4918">
        <w:rPr>
          <w:b/>
          <w:bCs/>
          <w:color w:val="000000"/>
          <w:sz w:val="28"/>
          <w:szCs w:val="28"/>
          <w:lang w:val="en-US"/>
        </w:rPr>
        <w:t>txt</w:t>
      </w:r>
      <w:r w:rsidRPr="00851816">
        <w:rPr>
          <w:b/>
          <w:bCs/>
          <w:color w:val="000000"/>
          <w:sz w:val="28"/>
          <w:szCs w:val="28"/>
        </w:rPr>
        <w:t>:</w:t>
      </w:r>
    </w:p>
    <w:p w14:paraId="7064F5B8" w14:textId="4A94B94E" w:rsidR="007C6E1A" w:rsidRPr="00851816" w:rsidRDefault="007C6E1A" w:rsidP="007C6E1A">
      <w:pP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FF4918">
        <w:rPr>
          <w:b/>
          <w:bCs/>
          <w:color w:val="000000"/>
          <w:sz w:val="28"/>
          <w:szCs w:val="28"/>
          <w:lang w:val="en-US"/>
        </w:rPr>
        <w:t>output</w:t>
      </w:r>
      <w:r w:rsidRPr="00851816">
        <w:rPr>
          <w:b/>
          <w:bCs/>
          <w:color w:val="000000"/>
          <w:sz w:val="28"/>
          <w:szCs w:val="28"/>
        </w:rPr>
        <w:t>.</w:t>
      </w:r>
      <w:r w:rsidRPr="00FF4918">
        <w:rPr>
          <w:b/>
          <w:bCs/>
          <w:color w:val="000000"/>
          <w:sz w:val="28"/>
          <w:szCs w:val="28"/>
          <w:lang w:val="en-US"/>
        </w:rPr>
        <w:t>txt</w:t>
      </w:r>
      <w:r w:rsidRPr="00851816">
        <w:rPr>
          <w:b/>
          <w:bCs/>
          <w:color w:val="000000"/>
          <w:sz w:val="28"/>
          <w:szCs w:val="28"/>
        </w:rPr>
        <w:t>:</w:t>
      </w:r>
    </w:p>
    <w:p w14:paraId="4695D08F" w14:textId="2ADC7271" w:rsidR="00A52835" w:rsidRPr="00A52835" w:rsidRDefault="00A52835" w:rsidP="007C6E1A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В консоли</w:t>
      </w:r>
      <w:r w:rsidRPr="00A52835">
        <w:rPr>
          <w:b/>
          <w:bCs/>
          <w:color w:val="000000"/>
          <w:sz w:val="28"/>
          <w:szCs w:val="28"/>
        </w:rPr>
        <w:t xml:space="preserve">: </w:t>
      </w:r>
      <w:r w:rsidR="00BE7BCE" w:rsidRPr="00BE7BCE">
        <w:rPr>
          <w:b/>
          <w:bCs/>
          <w:color w:val="000000"/>
          <w:sz w:val="28"/>
          <w:szCs w:val="28"/>
        </w:rPr>
        <w:t>Вещественных данных в файле нет!</w:t>
      </w:r>
      <w:r w:rsidRPr="00A52835">
        <w:rPr>
          <w:b/>
          <w:bCs/>
          <w:color w:val="000000"/>
          <w:sz w:val="28"/>
          <w:szCs w:val="28"/>
        </w:rPr>
        <w:t>!</w:t>
      </w:r>
    </w:p>
    <w:p w14:paraId="438682AA" w14:textId="77777777" w:rsidR="00FF4918" w:rsidRPr="00CC3F28" w:rsidRDefault="00FF4918" w:rsidP="00FF4918">
      <w:pPr>
        <w:spacing w:line="360" w:lineRule="auto"/>
        <w:jc w:val="both"/>
        <w:rPr>
          <w:b/>
          <w:bCs/>
          <w:color w:val="000000"/>
          <w:sz w:val="28"/>
          <w:szCs w:val="28"/>
        </w:rPr>
      </w:pPr>
    </w:p>
    <w:p w14:paraId="09327325" w14:textId="23B9A99B" w:rsidR="00FF4918" w:rsidRDefault="00FF4918" w:rsidP="00FF4918">
      <w:pPr>
        <w:spacing w:line="36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Пример</w:t>
      </w:r>
      <w:r w:rsidRPr="00835DE7">
        <w:rPr>
          <w:b/>
          <w:bCs/>
          <w:color w:val="000000"/>
          <w:sz w:val="28"/>
          <w:szCs w:val="28"/>
        </w:rPr>
        <w:t>: 2</w:t>
      </w:r>
      <w:r w:rsidR="00CC3F28">
        <w:rPr>
          <w:b/>
          <w:bCs/>
          <w:color w:val="000000"/>
          <w:sz w:val="28"/>
          <w:szCs w:val="28"/>
        </w:rPr>
        <w:t xml:space="preserve"> Заполненный файл</w:t>
      </w:r>
      <w:r w:rsidR="002B29CF">
        <w:rPr>
          <w:b/>
          <w:bCs/>
          <w:color w:val="000000"/>
          <w:sz w:val="28"/>
          <w:szCs w:val="28"/>
        </w:rPr>
        <w:t xml:space="preserve"> </w:t>
      </w:r>
      <w:r w:rsidR="002A3483">
        <w:rPr>
          <w:b/>
          <w:bCs/>
          <w:color w:val="000000"/>
          <w:sz w:val="28"/>
          <w:szCs w:val="28"/>
        </w:rPr>
        <w:t>с текстом</w:t>
      </w:r>
    </w:p>
    <w:p w14:paraId="24AC606C" w14:textId="0C65CEE1" w:rsidR="00B648CD" w:rsidRPr="00B648CD" w:rsidRDefault="00B648CD" w:rsidP="00FF4918">
      <w:pPr>
        <w:spacing w:line="360" w:lineRule="auto"/>
        <w:jc w:val="both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</w:rPr>
        <w:t xml:space="preserve">Диапазон </w:t>
      </w:r>
      <w:r>
        <w:rPr>
          <w:b/>
          <w:bCs/>
          <w:color w:val="000000"/>
          <w:sz w:val="28"/>
          <w:szCs w:val="28"/>
          <w:lang w:val="en-US"/>
        </w:rPr>
        <w:t>[-5;5]</w:t>
      </w:r>
    </w:p>
    <w:p w14:paraId="09362A6E" w14:textId="77777777" w:rsidR="00FF4918" w:rsidRPr="008C6890" w:rsidRDefault="00FF4918" w:rsidP="00FF4918">
      <w:pP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CC3F28">
        <w:rPr>
          <w:b/>
          <w:bCs/>
          <w:color w:val="000000"/>
          <w:sz w:val="28"/>
          <w:szCs w:val="28"/>
          <w:lang w:val="en-US"/>
        </w:rPr>
        <w:t>input</w:t>
      </w:r>
      <w:r w:rsidRPr="008C6890">
        <w:rPr>
          <w:b/>
          <w:bCs/>
          <w:color w:val="000000"/>
          <w:sz w:val="28"/>
          <w:szCs w:val="28"/>
        </w:rPr>
        <w:t>.</w:t>
      </w:r>
      <w:r w:rsidRPr="00CC3F28">
        <w:rPr>
          <w:b/>
          <w:bCs/>
          <w:color w:val="000000"/>
          <w:sz w:val="28"/>
          <w:szCs w:val="28"/>
          <w:lang w:val="en-US"/>
        </w:rPr>
        <w:t>txt</w:t>
      </w:r>
      <w:r w:rsidRPr="008C6890">
        <w:rPr>
          <w:b/>
          <w:bCs/>
          <w:color w:val="000000"/>
          <w:sz w:val="28"/>
          <w:szCs w:val="28"/>
        </w:rPr>
        <w:t>:</w:t>
      </w:r>
    </w:p>
    <w:p w14:paraId="0BFB12A4" w14:textId="77777777" w:rsidR="003A2F7F" w:rsidRPr="003A2F7F" w:rsidRDefault="003A2F7F" w:rsidP="003A2F7F">
      <w:pPr>
        <w:spacing w:line="360" w:lineRule="auto"/>
        <w:jc w:val="both"/>
        <w:rPr>
          <w:color w:val="000000"/>
          <w:sz w:val="28"/>
          <w:szCs w:val="28"/>
        </w:rPr>
      </w:pPr>
      <w:r w:rsidRPr="003A2F7F">
        <w:rPr>
          <w:color w:val="000000"/>
          <w:sz w:val="28"/>
          <w:szCs w:val="28"/>
        </w:rPr>
        <w:t>5.2 2.8 -8.6 6.8 -2.3</w:t>
      </w:r>
    </w:p>
    <w:p w14:paraId="3A06CD88" w14:textId="77777777" w:rsidR="003A2F7F" w:rsidRPr="003A2F7F" w:rsidRDefault="003A2F7F" w:rsidP="003A2F7F">
      <w:pPr>
        <w:spacing w:line="360" w:lineRule="auto"/>
        <w:jc w:val="both"/>
        <w:rPr>
          <w:color w:val="000000"/>
          <w:sz w:val="28"/>
          <w:szCs w:val="28"/>
        </w:rPr>
      </w:pPr>
      <w:r w:rsidRPr="003A2F7F">
        <w:rPr>
          <w:color w:val="000000"/>
          <w:sz w:val="28"/>
          <w:szCs w:val="28"/>
        </w:rPr>
        <w:t>5.7 8 5 -12.8</w:t>
      </w:r>
    </w:p>
    <w:p w14:paraId="3207BDD6" w14:textId="77777777" w:rsidR="003A2F7F" w:rsidRPr="003A2F7F" w:rsidRDefault="003A2F7F" w:rsidP="003A2F7F">
      <w:pPr>
        <w:spacing w:line="360" w:lineRule="auto"/>
        <w:jc w:val="both"/>
        <w:rPr>
          <w:color w:val="000000"/>
          <w:sz w:val="28"/>
          <w:szCs w:val="28"/>
        </w:rPr>
      </w:pPr>
      <w:r w:rsidRPr="003A2F7F">
        <w:rPr>
          <w:color w:val="000000"/>
          <w:sz w:val="28"/>
          <w:szCs w:val="28"/>
        </w:rPr>
        <w:t>6.9</w:t>
      </w:r>
    </w:p>
    <w:p w14:paraId="6E0A9601" w14:textId="77777777" w:rsidR="003A2F7F" w:rsidRPr="003A2F7F" w:rsidRDefault="003A2F7F" w:rsidP="003A2F7F">
      <w:pPr>
        <w:spacing w:line="360" w:lineRule="auto"/>
        <w:jc w:val="both"/>
        <w:rPr>
          <w:color w:val="000000"/>
          <w:sz w:val="28"/>
          <w:szCs w:val="28"/>
        </w:rPr>
      </w:pPr>
      <w:r w:rsidRPr="003A2F7F">
        <w:rPr>
          <w:color w:val="000000"/>
          <w:sz w:val="28"/>
          <w:szCs w:val="28"/>
        </w:rPr>
        <w:t>7.8</w:t>
      </w:r>
    </w:p>
    <w:p w14:paraId="27298758" w14:textId="77777777" w:rsidR="003A2F7F" w:rsidRPr="003A2F7F" w:rsidRDefault="003A2F7F" w:rsidP="003A2F7F">
      <w:pPr>
        <w:spacing w:line="360" w:lineRule="auto"/>
        <w:jc w:val="both"/>
        <w:rPr>
          <w:color w:val="000000"/>
          <w:sz w:val="28"/>
          <w:szCs w:val="28"/>
        </w:rPr>
      </w:pPr>
    </w:p>
    <w:p w14:paraId="7F3A12DB" w14:textId="77777777" w:rsidR="003A2F7F" w:rsidRPr="003A2F7F" w:rsidRDefault="003A2F7F" w:rsidP="003A2F7F">
      <w:pPr>
        <w:spacing w:line="360" w:lineRule="auto"/>
        <w:jc w:val="both"/>
        <w:rPr>
          <w:color w:val="000000"/>
          <w:sz w:val="28"/>
          <w:szCs w:val="28"/>
        </w:rPr>
      </w:pPr>
      <w:r w:rsidRPr="003A2F7F">
        <w:rPr>
          <w:color w:val="000000"/>
          <w:sz w:val="28"/>
          <w:szCs w:val="28"/>
        </w:rPr>
        <w:t>3.5</w:t>
      </w:r>
    </w:p>
    <w:p w14:paraId="24C45847" w14:textId="71F25E3B" w:rsidR="002A3483" w:rsidRPr="008C6890" w:rsidRDefault="003A2F7F" w:rsidP="003A2F7F">
      <w:pPr>
        <w:spacing w:line="360" w:lineRule="auto"/>
        <w:jc w:val="both"/>
        <w:rPr>
          <w:color w:val="000000"/>
          <w:sz w:val="28"/>
          <w:szCs w:val="28"/>
        </w:rPr>
      </w:pPr>
      <w:r w:rsidRPr="003A2F7F">
        <w:rPr>
          <w:color w:val="000000"/>
          <w:sz w:val="28"/>
          <w:szCs w:val="28"/>
        </w:rPr>
        <w:t>-.5</w:t>
      </w:r>
    </w:p>
    <w:p w14:paraId="613F5027" w14:textId="4B29FC64" w:rsidR="00FF4918" w:rsidRPr="008C6890" w:rsidRDefault="00FF4918" w:rsidP="002A3483">
      <w:pP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CC3F28">
        <w:rPr>
          <w:b/>
          <w:bCs/>
          <w:color w:val="000000"/>
          <w:sz w:val="28"/>
          <w:szCs w:val="28"/>
          <w:lang w:val="en-US"/>
        </w:rPr>
        <w:t>output</w:t>
      </w:r>
      <w:r w:rsidRPr="008C6890">
        <w:rPr>
          <w:b/>
          <w:bCs/>
          <w:color w:val="000000"/>
          <w:sz w:val="28"/>
          <w:szCs w:val="28"/>
        </w:rPr>
        <w:t>.</w:t>
      </w:r>
      <w:r w:rsidRPr="00CC3F28">
        <w:rPr>
          <w:b/>
          <w:bCs/>
          <w:color w:val="000000"/>
          <w:sz w:val="28"/>
          <w:szCs w:val="28"/>
          <w:lang w:val="en-US"/>
        </w:rPr>
        <w:t>txt</w:t>
      </w:r>
      <w:r w:rsidRPr="008C6890">
        <w:rPr>
          <w:b/>
          <w:bCs/>
          <w:color w:val="000000"/>
          <w:sz w:val="28"/>
          <w:szCs w:val="28"/>
        </w:rPr>
        <w:t>:</w:t>
      </w:r>
    </w:p>
    <w:p w14:paraId="4F071920" w14:textId="77777777" w:rsidR="00AA0BDD" w:rsidRPr="00AA0BDD" w:rsidRDefault="00AA0BDD" w:rsidP="00AA0BDD">
      <w:pPr>
        <w:spacing w:line="360" w:lineRule="auto"/>
        <w:jc w:val="both"/>
        <w:rPr>
          <w:color w:val="000000"/>
          <w:sz w:val="28"/>
          <w:szCs w:val="28"/>
        </w:rPr>
      </w:pPr>
      <w:r w:rsidRPr="00AA0BDD">
        <w:rPr>
          <w:color w:val="000000"/>
          <w:sz w:val="28"/>
          <w:szCs w:val="28"/>
        </w:rPr>
        <w:t xml:space="preserve">-2.3 -0.5 2.8 3.5 5 </w:t>
      </w:r>
    </w:p>
    <w:p w14:paraId="5EE73818" w14:textId="5E5BD2AA" w:rsidR="002A3483" w:rsidRDefault="00AA0BDD" w:rsidP="00AA0BDD">
      <w:pPr>
        <w:spacing w:line="360" w:lineRule="auto"/>
        <w:jc w:val="both"/>
        <w:rPr>
          <w:color w:val="000000"/>
          <w:sz w:val="28"/>
          <w:szCs w:val="28"/>
        </w:rPr>
      </w:pPr>
      <w:r w:rsidRPr="00AA0BDD">
        <w:rPr>
          <w:color w:val="000000"/>
          <w:sz w:val="28"/>
          <w:szCs w:val="28"/>
        </w:rPr>
        <w:t>Текущий диапазон: [-5,5]</w:t>
      </w:r>
    </w:p>
    <w:p w14:paraId="19A691E2" w14:textId="3522EEB8" w:rsidR="00E142CD" w:rsidRDefault="00E142CD" w:rsidP="00BE7BCE">
      <w:pPr>
        <w:spacing w:line="360" w:lineRule="auto"/>
        <w:jc w:val="both"/>
        <w:rPr>
          <w:b/>
          <w:bCs/>
          <w:color w:val="000000"/>
          <w:sz w:val="28"/>
          <w:szCs w:val="28"/>
        </w:rPr>
      </w:pPr>
    </w:p>
    <w:p w14:paraId="182CDFD7" w14:textId="00F4818B" w:rsidR="00AA0BDD" w:rsidRDefault="00AA0BDD" w:rsidP="00BE7BCE">
      <w:pPr>
        <w:spacing w:line="360" w:lineRule="auto"/>
        <w:jc w:val="both"/>
        <w:rPr>
          <w:b/>
          <w:bCs/>
          <w:color w:val="000000"/>
          <w:sz w:val="28"/>
          <w:szCs w:val="28"/>
        </w:rPr>
      </w:pPr>
    </w:p>
    <w:p w14:paraId="3F1A681F" w14:textId="1062B23C" w:rsidR="00AA0BDD" w:rsidRDefault="00AA0BDD" w:rsidP="00BE7BCE">
      <w:pPr>
        <w:spacing w:line="360" w:lineRule="auto"/>
        <w:jc w:val="both"/>
        <w:rPr>
          <w:b/>
          <w:bCs/>
          <w:color w:val="000000"/>
          <w:sz w:val="28"/>
          <w:szCs w:val="28"/>
        </w:rPr>
      </w:pPr>
    </w:p>
    <w:p w14:paraId="355C6996" w14:textId="627E8F1A" w:rsidR="00AA0BDD" w:rsidRDefault="00AA0BDD" w:rsidP="00BE7BCE">
      <w:pPr>
        <w:spacing w:line="360" w:lineRule="auto"/>
        <w:jc w:val="both"/>
        <w:rPr>
          <w:b/>
          <w:bCs/>
          <w:color w:val="000000"/>
          <w:sz w:val="28"/>
          <w:szCs w:val="28"/>
        </w:rPr>
      </w:pPr>
    </w:p>
    <w:p w14:paraId="2C44C385" w14:textId="77777777" w:rsidR="00AA0BDD" w:rsidRPr="00E142CD" w:rsidRDefault="00AA0BDD" w:rsidP="00BE7BCE">
      <w:pPr>
        <w:spacing w:line="360" w:lineRule="auto"/>
        <w:jc w:val="both"/>
        <w:rPr>
          <w:color w:val="000000"/>
          <w:sz w:val="28"/>
          <w:szCs w:val="28"/>
        </w:rPr>
      </w:pPr>
    </w:p>
    <w:p w14:paraId="45A556E9" w14:textId="51F52884" w:rsidR="00EB474B" w:rsidRPr="00E142CD" w:rsidRDefault="00EB474B" w:rsidP="007C6E1A">
      <w:pPr>
        <w:spacing w:line="360" w:lineRule="auto"/>
        <w:jc w:val="both"/>
        <w:rPr>
          <w:color w:val="000000"/>
          <w:sz w:val="28"/>
          <w:szCs w:val="28"/>
        </w:rPr>
      </w:pPr>
    </w:p>
    <w:p w14:paraId="4520357B" w14:textId="7EEF6225" w:rsidR="00EB474B" w:rsidRPr="00E142CD" w:rsidRDefault="00EB474B" w:rsidP="007C6E1A">
      <w:pPr>
        <w:spacing w:line="360" w:lineRule="auto"/>
        <w:jc w:val="both"/>
        <w:rPr>
          <w:color w:val="000000"/>
          <w:sz w:val="28"/>
          <w:szCs w:val="28"/>
        </w:rPr>
      </w:pPr>
    </w:p>
    <w:p w14:paraId="409512D6" w14:textId="252611B2" w:rsidR="00EB474B" w:rsidRPr="00E142CD" w:rsidRDefault="00EB474B" w:rsidP="007C6E1A">
      <w:pPr>
        <w:spacing w:line="360" w:lineRule="auto"/>
        <w:jc w:val="both"/>
        <w:rPr>
          <w:color w:val="000000"/>
          <w:sz w:val="28"/>
          <w:szCs w:val="28"/>
        </w:rPr>
      </w:pPr>
    </w:p>
    <w:p w14:paraId="40819263" w14:textId="211CFF20" w:rsidR="00EB474B" w:rsidRPr="00E142CD" w:rsidRDefault="00EB474B" w:rsidP="007C6E1A">
      <w:pPr>
        <w:spacing w:line="360" w:lineRule="auto"/>
        <w:jc w:val="both"/>
        <w:rPr>
          <w:color w:val="000000"/>
          <w:sz w:val="28"/>
          <w:szCs w:val="28"/>
        </w:rPr>
      </w:pPr>
    </w:p>
    <w:p w14:paraId="707433DB" w14:textId="77777777" w:rsidR="00EB474B" w:rsidRPr="00E142CD" w:rsidRDefault="00EB474B" w:rsidP="007C6E1A">
      <w:pPr>
        <w:spacing w:line="360" w:lineRule="auto"/>
        <w:jc w:val="both"/>
        <w:rPr>
          <w:color w:val="000000"/>
          <w:sz w:val="28"/>
          <w:szCs w:val="28"/>
        </w:rPr>
      </w:pPr>
    </w:p>
    <w:p w14:paraId="64228F80" w14:textId="479AD32B" w:rsidR="009B0090" w:rsidRPr="00E142CD" w:rsidRDefault="009B0090" w:rsidP="007C6E1A">
      <w:pPr>
        <w:spacing w:line="360" w:lineRule="auto"/>
        <w:jc w:val="both"/>
        <w:rPr>
          <w:color w:val="000000"/>
          <w:sz w:val="28"/>
          <w:szCs w:val="28"/>
        </w:rPr>
      </w:pPr>
    </w:p>
    <w:p w14:paraId="68D3EA74" w14:textId="3BB30275" w:rsidR="007C6E1A" w:rsidRPr="008C6890" w:rsidRDefault="007C6E1A" w:rsidP="007C6E1A">
      <w:pPr>
        <w:spacing w:line="360" w:lineRule="auto"/>
        <w:jc w:val="both"/>
        <w:rPr>
          <w:color w:val="000000"/>
          <w:sz w:val="28"/>
          <w:szCs w:val="28"/>
        </w:rPr>
      </w:pPr>
      <w:r w:rsidRPr="007C6E1A">
        <w:rPr>
          <w:b/>
          <w:bCs/>
          <w:color w:val="000000"/>
          <w:sz w:val="28"/>
          <w:szCs w:val="28"/>
        </w:rPr>
        <w:lastRenderedPageBreak/>
        <w:t>Выводы</w:t>
      </w:r>
    </w:p>
    <w:p w14:paraId="6DC9A374" w14:textId="10E56F27" w:rsidR="00CD24ED" w:rsidRDefault="00CD24ED" w:rsidP="007C6E1A">
      <w:pPr>
        <w:spacing w:line="360" w:lineRule="auto"/>
        <w:jc w:val="both"/>
        <w:rPr>
          <w:color w:val="000000"/>
          <w:sz w:val="28"/>
          <w:szCs w:val="28"/>
        </w:rPr>
      </w:pPr>
      <w:r w:rsidRPr="008C6890">
        <w:rPr>
          <w:color w:val="000000"/>
          <w:sz w:val="28"/>
          <w:szCs w:val="28"/>
        </w:rPr>
        <w:tab/>
      </w:r>
      <w:r w:rsidRPr="00CD24ED">
        <w:rPr>
          <w:color w:val="000000"/>
          <w:sz w:val="28"/>
          <w:szCs w:val="28"/>
        </w:rPr>
        <w:t xml:space="preserve">В данной </w:t>
      </w:r>
      <w:r w:rsidR="004B7F03">
        <w:rPr>
          <w:color w:val="000000"/>
          <w:sz w:val="28"/>
          <w:szCs w:val="28"/>
        </w:rPr>
        <w:t>практической</w:t>
      </w:r>
      <w:r w:rsidRPr="00CD24ED">
        <w:rPr>
          <w:color w:val="000000"/>
          <w:sz w:val="28"/>
          <w:szCs w:val="28"/>
        </w:rPr>
        <w:t xml:space="preserve"> работе была разработана и реализована программа для обработки </w:t>
      </w:r>
      <w:r w:rsidR="00FB65FE">
        <w:rPr>
          <w:color w:val="000000"/>
          <w:sz w:val="28"/>
          <w:szCs w:val="28"/>
        </w:rPr>
        <w:t xml:space="preserve">двунаправленной очереди </w:t>
      </w:r>
      <w:r w:rsidR="004B7F03">
        <w:rPr>
          <w:color w:val="000000"/>
          <w:sz w:val="28"/>
          <w:szCs w:val="28"/>
        </w:rPr>
        <w:t xml:space="preserve">и кольцевого </w:t>
      </w:r>
      <w:r w:rsidRPr="00CD24ED">
        <w:rPr>
          <w:color w:val="000000"/>
          <w:sz w:val="28"/>
          <w:szCs w:val="28"/>
        </w:rPr>
        <w:t>списка в соответстви</w:t>
      </w:r>
      <w:r>
        <w:rPr>
          <w:color w:val="000000"/>
          <w:sz w:val="28"/>
          <w:szCs w:val="28"/>
        </w:rPr>
        <w:t xml:space="preserve">и с индивидуальным вариантом </w:t>
      </w:r>
      <w:r w:rsidR="00FB65FE">
        <w:rPr>
          <w:color w:val="000000"/>
          <w:sz w:val="28"/>
          <w:szCs w:val="28"/>
        </w:rPr>
        <w:t>3</w:t>
      </w:r>
      <w:r w:rsidRPr="00CD24ED">
        <w:rPr>
          <w:color w:val="000000"/>
          <w:sz w:val="28"/>
          <w:szCs w:val="28"/>
        </w:rPr>
        <w:t xml:space="preserve">. Программа выполняет: формирование списка из </w:t>
      </w:r>
      <w:r w:rsidR="004B7F03">
        <w:rPr>
          <w:color w:val="000000"/>
          <w:sz w:val="28"/>
          <w:szCs w:val="28"/>
        </w:rPr>
        <w:t>чисел</w:t>
      </w:r>
      <w:r w:rsidRPr="00CD24ED">
        <w:rPr>
          <w:color w:val="000000"/>
          <w:sz w:val="28"/>
          <w:szCs w:val="28"/>
        </w:rPr>
        <w:t xml:space="preserve">, считанных из входного файла; </w:t>
      </w:r>
      <w:r w:rsidR="004B7F03">
        <w:rPr>
          <w:color w:val="000000"/>
          <w:sz w:val="28"/>
          <w:szCs w:val="28"/>
        </w:rPr>
        <w:t>перевод в кольцевой список с дальнейшей сортировкой по возрастанию</w:t>
      </w:r>
      <w:r w:rsidRPr="00CD24ED">
        <w:rPr>
          <w:color w:val="000000"/>
          <w:sz w:val="28"/>
          <w:szCs w:val="28"/>
        </w:rPr>
        <w:t xml:space="preserve">; </w:t>
      </w:r>
      <w:r w:rsidR="00F8547C">
        <w:rPr>
          <w:color w:val="000000"/>
          <w:sz w:val="28"/>
          <w:szCs w:val="28"/>
        </w:rPr>
        <w:t>разделение значения по диапазону</w:t>
      </w:r>
      <w:r w:rsidRPr="00CD24ED">
        <w:rPr>
          <w:color w:val="000000"/>
          <w:sz w:val="28"/>
          <w:szCs w:val="28"/>
        </w:rPr>
        <w:t xml:space="preserve">; вывод исходного списка и результата обработки в выходной файл. </w:t>
      </w:r>
    </w:p>
    <w:p w14:paraId="71D4B62C" w14:textId="1E39D3DF" w:rsidR="007C6E1A" w:rsidRPr="007C6E1A" w:rsidRDefault="00CD24ED" w:rsidP="007C6E1A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Pr="00CD24ED">
        <w:rPr>
          <w:color w:val="000000"/>
          <w:sz w:val="28"/>
          <w:szCs w:val="28"/>
        </w:rPr>
        <w:t>При реализации использовались: собственные структуры данных для представления элементов списка; функции для работы со строками и списками без использов</w:t>
      </w:r>
      <w:r w:rsidR="004B7F03">
        <w:rPr>
          <w:color w:val="000000"/>
          <w:sz w:val="28"/>
          <w:szCs w:val="28"/>
        </w:rPr>
        <w:t>ания стандартных контейнеров ST</w:t>
      </w:r>
      <w:r w:rsidR="004B7F03">
        <w:rPr>
          <w:color w:val="000000"/>
          <w:sz w:val="28"/>
          <w:szCs w:val="28"/>
          <w:lang w:val="en-US"/>
        </w:rPr>
        <w:t>L</w:t>
      </w:r>
      <w:r w:rsidRPr="00CD24ED">
        <w:rPr>
          <w:color w:val="000000"/>
          <w:sz w:val="28"/>
          <w:szCs w:val="28"/>
        </w:rPr>
        <w:t>. Программа корректно обрабатывает различные входные данные, включая:</w:t>
      </w:r>
      <w:r w:rsidR="00A76A48">
        <w:rPr>
          <w:color w:val="000000"/>
          <w:sz w:val="28"/>
          <w:szCs w:val="28"/>
        </w:rPr>
        <w:t xml:space="preserve"> пустой список; </w:t>
      </w:r>
      <w:r w:rsidRPr="00CD24ED">
        <w:rPr>
          <w:color w:val="000000"/>
          <w:sz w:val="28"/>
          <w:szCs w:val="28"/>
        </w:rPr>
        <w:t xml:space="preserve">Она обеспечивает устойчивость к </w:t>
      </w:r>
      <w:r w:rsidR="00A76A48">
        <w:rPr>
          <w:color w:val="000000"/>
          <w:sz w:val="28"/>
          <w:szCs w:val="28"/>
        </w:rPr>
        <w:t>вводимым данным из файла</w:t>
      </w:r>
      <w:r w:rsidRPr="00CD24ED">
        <w:rPr>
          <w:color w:val="000000"/>
          <w:sz w:val="28"/>
          <w:szCs w:val="28"/>
        </w:rPr>
        <w:t>.</w:t>
      </w:r>
    </w:p>
    <w:p w14:paraId="3C2C89C4" w14:textId="77777777" w:rsidR="007C6E1A" w:rsidRPr="00706AA5" w:rsidRDefault="007C6E1A" w:rsidP="00706AA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7C3F9E99" w14:textId="77777777" w:rsidR="00C04359" w:rsidRPr="007C6E1A" w:rsidRDefault="00C04359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sectPr w:rsidR="00C04359" w:rsidRPr="007C6E1A">
      <w:footerReference w:type="default" r:id="rId9"/>
      <w:footerReference w:type="first" r:id="rId10"/>
      <w:pgSz w:w="11906" w:h="16838"/>
      <w:pgMar w:top="1134" w:right="567" w:bottom="1134" w:left="1701" w:header="720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23D8A8" w14:textId="77777777" w:rsidR="00186403" w:rsidRDefault="00186403">
      <w:r>
        <w:separator/>
      </w:r>
    </w:p>
  </w:endnote>
  <w:endnote w:type="continuationSeparator" w:id="0">
    <w:p w14:paraId="728E6718" w14:textId="77777777" w:rsidR="00186403" w:rsidRDefault="00186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oto Sans Devanagari">
    <w:altName w:val="Calibri"/>
    <w:charset w:val="00"/>
    <w:family w:val="swiss"/>
    <w:pitch w:val="variable"/>
    <w:sig w:usb0="80008023" w:usb1="00002046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Ubuntu">
    <w:altName w:val="Arial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85AF01" w14:textId="78178A22" w:rsidR="004C408F" w:rsidRDefault="004C408F">
    <w:pPr>
      <w:pStyle w:val="af7"/>
      <w:jc w:val="center"/>
    </w:pPr>
    <w:r>
      <w:fldChar w:fldCharType="begin"/>
    </w:r>
    <w:r>
      <w:instrText xml:space="preserve"> PAGE </w:instrText>
    </w:r>
    <w:r>
      <w:fldChar w:fldCharType="separate"/>
    </w:r>
    <w:r w:rsidR="00C46AA3">
      <w:rPr>
        <w:noProof/>
      </w:rPr>
      <w:t>2</w:t>
    </w:r>
    <w:r>
      <w:fldChar w:fldCharType="end"/>
    </w:r>
  </w:p>
  <w:p w14:paraId="36978B69" w14:textId="77777777" w:rsidR="004C408F" w:rsidRDefault="004C408F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B58013" w14:textId="77777777" w:rsidR="004C408F" w:rsidRDefault="004C408F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90B259" w14:textId="77777777" w:rsidR="00186403" w:rsidRDefault="00186403">
      <w:r>
        <w:separator/>
      </w:r>
    </w:p>
  </w:footnote>
  <w:footnote w:type="continuationSeparator" w:id="0">
    <w:p w14:paraId="733686CB" w14:textId="77777777" w:rsidR="00186403" w:rsidRDefault="001864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%1"/>
      <w:lvlJc w:val="left"/>
      <w:pPr>
        <w:tabs>
          <w:tab w:val="num" w:pos="709"/>
        </w:tabs>
        <w:ind w:left="709" w:firstLine="0"/>
      </w:pPr>
    </w:lvl>
    <w:lvl w:ilvl="1">
      <w:start w:val="1"/>
      <w:numFmt w:val="none"/>
      <w:pStyle w:val="2"/>
      <w:suff w:val="nothing"/>
      <w:lvlText w:val="%2"/>
      <w:lvlJc w:val="left"/>
      <w:pPr>
        <w:tabs>
          <w:tab w:val="num" w:pos="709"/>
        </w:tabs>
        <w:ind w:left="709" w:firstLine="0"/>
      </w:pPr>
    </w:lvl>
    <w:lvl w:ilvl="2">
      <w:start w:val="1"/>
      <w:numFmt w:val="none"/>
      <w:pStyle w:val="3"/>
      <w:suff w:val="nothing"/>
      <w:lvlText w:val="%3"/>
      <w:lvlJc w:val="left"/>
      <w:pPr>
        <w:tabs>
          <w:tab w:val="num" w:pos="709"/>
        </w:tabs>
        <w:ind w:left="709" w:firstLine="0"/>
      </w:pPr>
    </w:lvl>
    <w:lvl w:ilvl="3">
      <w:start w:val="1"/>
      <w:numFmt w:val="none"/>
      <w:pStyle w:val="4"/>
      <w:suff w:val="nothing"/>
      <w:lvlText w:val="%4"/>
      <w:lvlJc w:val="left"/>
      <w:pPr>
        <w:tabs>
          <w:tab w:val="num" w:pos="709"/>
        </w:tabs>
        <w:ind w:left="709" w:firstLine="0"/>
      </w:pPr>
    </w:lvl>
    <w:lvl w:ilvl="4">
      <w:start w:val="1"/>
      <w:numFmt w:val="none"/>
      <w:pStyle w:val="5"/>
      <w:suff w:val="nothing"/>
      <w:lvlText w:val="%5"/>
      <w:lvlJc w:val="left"/>
      <w:pPr>
        <w:tabs>
          <w:tab w:val="num" w:pos="709"/>
        </w:tabs>
        <w:ind w:left="709" w:firstLine="0"/>
      </w:pPr>
    </w:lvl>
    <w:lvl w:ilvl="5">
      <w:start w:val="1"/>
      <w:numFmt w:val="none"/>
      <w:pStyle w:val="6"/>
      <w:suff w:val="nothing"/>
      <w:lvlText w:val="%6"/>
      <w:lvlJc w:val="left"/>
      <w:pPr>
        <w:tabs>
          <w:tab w:val="num" w:pos="709"/>
        </w:tabs>
        <w:ind w:left="709" w:firstLine="0"/>
      </w:pPr>
    </w:lvl>
    <w:lvl w:ilvl="6">
      <w:start w:val="1"/>
      <w:numFmt w:val="none"/>
      <w:pStyle w:val="7"/>
      <w:suff w:val="nothing"/>
      <w:lvlText w:val="%7"/>
      <w:lvlJc w:val="left"/>
      <w:pPr>
        <w:tabs>
          <w:tab w:val="num" w:pos="709"/>
        </w:tabs>
        <w:ind w:left="709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709"/>
        </w:tabs>
        <w:ind w:left="709" w:firstLine="0"/>
      </w:pPr>
    </w:lvl>
    <w:lvl w:ilvl="8">
      <w:start w:val="1"/>
      <w:numFmt w:val="none"/>
      <w:pStyle w:val="9"/>
      <w:suff w:val="nothing"/>
      <w:lvlText w:val="%9"/>
      <w:lvlJc w:val="left"/>
      <w:pPr>
        <w:tabs>
          <w:tab w:val="num" w:pos="709"/>
        </w:tabs>
        <w:ind w:left="709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/>
        <w:b w:val="0"/>
        <w:i w:val="0"/>
        <w:spacing w:val="0"/>
        <w:w w:val="100"/>
        <w:position w:val="0"/>
        <w:sz w:val="24"/>
        <w:szCs w:val="24"/>
        <w:vertAlign w:val="baseline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pStyle w:val="10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/>
      </w:rPr>
    </w:lvl>
  </w:abstractNum>
  <w:abstractNum w:abstractNumId="3" w15:restartNumberingAfterBreak="0">
    <w:nsid w:val="13874643"/>
    <w:multiLevelType w:val="multilevel"/>
    <w:tmpl w:val="7C88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6650A"/>
    <w:multiLevelType w:val="hybridMultilevel"/>
    <w:tmpl w:val="E5BA993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A35F99"/>
    <w:multiLevelType w:val="hybridMultilevel"/>
    <w:tmpl w:val="CFD496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7F2ED0"/>
    <w:multiLevelType w:val="multilevel"/>
    <w:tmpl w:val="3802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D3CFB"/>
    <w:multiLevelType w:val="multilevel"/>
    <w:tmpl w:val="4908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00608"/>
    <w:multiLevelType w:val="multilevel"/>
    <w:tmpl w:val="3ABA5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7"/>
  </w:num>
  <w:num w:numId="6">
    <w:abstractNumId w:val="8"/>
  </w:num>
  <w:num w:numId="7">
    <w:abstractNumId w:val="3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78E"/>
    <w:rsid w:val="00001041"/>
    <w:rsid w:val="000263B4"/>
    <w:rsid w:val="0006059B"/>
    <w:rsid w:val="0006369C"/>
    <w:rsid w:val="00067AE7"/>
    <w:rsid w:val="000777E6"/>
    <w:rsid w:val="0008325A"/>
    <w:rsid w:val="00091990"/>
    <w:rsid w:val="000C7901"/>
    <w:rsid w:val="00102EFB"/>
    <w:rsid w:val="001030FF"/>
    <w:rsid w:val="00105152"/>
    <w:rsid w:val="00120769"/>
    <w:rsid w:val="00140824"/>
    <w:rsid w:val="00160948"/>
    <w:rsid w:val="00177F8F"/>
    <w:rsid w:val="00182079"/>
    <w:rsid w:val="00186403"/>
    <w:rsid w:val="0019289B"/>
    <w:rsid w:val="00197E3E"/>
    <w:rsid w:val="001A4103"/>
    <w:rsid w:val="001D678E"/>
    <w:rsid w:val="001E0548"/>
    <w:rsid w:val="001E0A8E"/>
    <w:rsid w:val="00214FED"/>
    <w:rsid w:val="00222ED6"/>
    <w:rsid w:val="00242215"/>
    <w:rsid w:val="00271C9B"/>
    <w:rsid w:val="00277D41"/>
    <w:rsid w:val="00285C65"/>
    <w:rsid w:val="002A3483"/>
    <w:rsid w:val="002A50B9"/>
    <w:rsid w:val="002B29CF"/>
    <w:rsid w:val="002E4A25"/>
    <w:rsid w:val="002E6902"/>
    <w:rsid w:val="003164FD"/>
    <w:rsid w:val="003279FB"/>
    <w:rsid w:val="00344DD3"/>
    <w:rsid w:val="003464D7"/>
    <w:rsid w:val="00361D63"/>
    <w:rsid w:val="003629B7"/>
    <w:rsid w:val="00370ABD"/>
    <w:rsid w:val="003713CB"/>
    <w:rsid w:val="0037715B"/>
    <w:rsid w:val="003771D1"/>
    <w:rsid w:val="00387630"/>
    <w:rsid w:val="003975DB"/>
    <w:rsid w:val="003A2F7F"/>
    <w:rsid w:val="003A5500"/>
    <w:rsid w:val="003B7028"/>
    <w:rsid w:val="003C02CD"/>
    <w:rsid w:val="003C2271"/>
    <w:rsid w:val="003C7AAD"/>
    <w:rsid w:val="003D355F"/>
    <w:rsid w:val="003E6E61"/>
    <w:rsid w:val="003F054E"/>
    <w:rsid w:val="003F1207"/>
    <w:rsid w:val="003F685B"/>
    <w:rsid w:val="004226CF"/>
    <w:rsid w:val="00425DE4"/>
    <w:rsid w:val="004331EE"/>
    <w:rsid w:val="0044021B"/>
    <w:rsid w:val="004614CA"/>
    <w:rsid w:val="004670C5"/>
    <w:rsid w:val="00486B7E"/>
    <w:rsid w:val="004966C0"/>
    <w:rsid w:val="004B6B79"/>
    <w:rsid w:val="004B7F03"/>
    <w:rsid w:val="004C408F"/>
    <w:rsid w:val="004E0D0B"/>
    <w:rsid w:val="004E528D"/>
    <w:rsid w:val="00506AEC"/>
    <w:rsid w:val="00507767"/>
    <w:rsid w:val="0051014C"/>
    <w:rsid w:val="00515AF8"/>
    <w:rsid w:val="005205DA"/>
    <w:rsid w:val="0053087F"/>
    <w:rsid w:val="005349B3"/>
    <w:rsid w:val="005660DC"/>
    <w:rsid w:val="00566861"/>
    <w:rsid w:val="005748FA"/>
    <w:rsid w:val="00574A22"/>
    <w:rsid w:val="005772BE"/>
    <w:rsid w:val="005851CF"/>
    <w:rsid w:val="005959C8"/>
    <w:rsid w:val="00597A91"/>
    <w:rsid w:val="005A2D38"/>
    <w:rsid w:val="005C0479"/>
    <w:rsid w:val="005C1CD9"/>
    <w:rsid w:val="005C44ED"/>
    <w:rsid w:val="005D3010"/>
    <w:rsid w:val="005E2161"/>
    <w:rsid w:val="005E30E9"/>
    <w:rsid w:val="005F499E"/>
    <w:rsid w:val="00615FC9"/>
    <w:rsid w:val="0062090F"/>
    <w:rsid w:val="0063326D"/>
    <w:rsid w:val="0065143D"/>
    <w:rsid w:val="0065255D"/>
    <w:rsid w:val="0067683B"/>
    <w:rsid w:val="00684CA7"/>
    <w:rsid w:val="00686A99"/>
    <w:rsid w:val="006C73CA"/>
    <w:rsid w:val="006E3114"/>
    <w:rsid w:val="006E4296"/>
    <w:rsid w:val="0070621C"/>
    <w:rsid w:val="00706AA5"/>
    <w:rsid w:val="00751B9D"/>
    <w:rsid w:val="00764C73"/>
    <w:rsid w:val="007718D7"/>
    <w:rsid w:val="00782AE6"/>
    <w:rsid w:val="00794F1F"/>
    <w:rsid w:val="007A3836"/>
    <w:rsid w:val="007A7689"/>
    <w:rsid w:val="007C6E1A"/>
    <w:rsid w:val="007D28F2"/>
    <w:rsid w:val="007D2B5B"/>
    <w:rsid w:val="007E10FE"/>
    <w:rsid w:val="007E3A54"/>
    <w:rsid w:val="007F17C5"/>
    <w:rsid w:val="0080183D"/>
    <w:rsid w:val="0080426D"/>
    <w:rsid w:val="00832658"/>
    <w:rsid w:val="008335AC"/>
    <w:rsid w:val="00835A89"/>
    <w:rsid w:val="00835DE7"/>
    <w:rsid w:val="00836AF3"/>
    <w:rsid w:val="008512BE"/>
    <w:rsid w:val="00851816"/>
    <w:rsid w:val="00870C86"/>
    <w:rsid w:val="00873F3F"/>
    <w:rsid w:val="0088151C"/>
    <w:rsid w:val="00886CF2"/>
    <w:rsid w:val="00892D1D"/>
    <w:rsid w:val="008A0279"/>
    <w:rsid w:val="008C0F9D"/>
    <w:rsid w:val="008C6890"/>
    <w:rsid w:val="008E1FC6"/>
    <w:rsid w:val="00911FEB"/>
    <w:rsid w:val="00913A98"/>
    <w:rsid w:val="00925BF5"/>
    <w:rsid w:val="0094600E"/>
    <w:rsid w:val="00983699"/>
    <w:rsid w:val="00992D7C"/>
    <w:rsid w:val="009A097C"/>
    <w:rsid w:val="009B0090"/>
    <w:rsid w:val="009F33CD"/>
    <w:rsid w:val="00A03378"/>
    <w:rsid w:val="00A04CD5"/>
    <w:rsid w:val="00A34154"/>
    <w:rsid w:val="00A52835"/>
    <w:rsid w:val="00A53A8D"/>
    <w:rsid w:val="00A62CCD"/>
    <w:rsid w:val="00A63351"/>
    <w:rsid w:val="00A7607F"/>
    <w:rsid w:val="00A76A48"/>
    <w:rsid w:val="00A76B63"/>
    <w:rsid w:val="00A85BA6"/>
    <w:rsid w:val="00AA0BDD"/>
    <w:rsid w:val="00AA3C20"/>
    <w:rsid w:val="00AA59BB"/>
    <w:rsid w:val="00AC64BA"/>
    <w:rsid w:val="00AE0630"/>
    <w:rsid w:val="00AF2BE7"/>
    <w:rsid w:val="00AF6DBA"/>
    <w:rsid w:val="00B242B0"/>
    <w:rsid w:val="00B347EF"/>
    <w:rsid w:val="00B4666E"/>
    <w:rsid w:val="00B60C4C"/>
    <w:rsid w:val="00B648CD"/>
    <w:rsid w:val="00BA0D34"/>
    <w:rsid w:val="00BA71AB"/>
    <w:rsid w:val="00BD3557"/>
    <w:rsid w:val="00BE6719"/>
    <w:rsid w:val="00BE7BCE"/>
    <w:rsid w:val="00BF0DF0"/>
    <w:rsid w:val="00C021F1"/>
    <w:rsid w:val="00C04359"/>
    <w:rsid w:val="00C06E36"/>
    <w:rsid w:val="00C1237F"/>
    <w:rsid w:val="00C17517"/>
    <w:rsid w:val="00C417DD"/>
    <w:rsid w:val="00C46AA3"/>
    <w:rsid w:val="00C47941"/>
    <w:rsid w:val="00C60449"/>
    <w:rsid w:val="00C62911"/>
    <w:rsid w:val="00C677B1"/>
    <w:rsid w:val="00C8091F"/>
    <w:rsid w:val="00CA46A6"/>
    <w:rsid w:val="00CA732A"/>
    <w:rsid w:val="00CC3236"/>
    <w:rsid w:val="00CC3F28"/>
    <w:rsid w:val="00CC7FEE"/>
    <w:rsid w:val="00CD24ED"/>
    <w:rsid w:val="00CD42B6"/>
    <w:rsid w:val="00CF4C6B"/>
    <w:rsid w:val="00D32CAA"/>
    <w:rsid w:val="00D72026"/>
    <w:rsid w:val="00D932A8"/>
    <w:rsid w:val="00DA4A33"/>
    <w:rsid w:val="00DA619D"/>
    <w:rsid w:val="00DC16DA"/>
    <w:rsid w:val="00DD1C6D"/>
    <w:rsid w:val="00E03ABE"/>
    <w:rsid w:val="00E142CD"/>
    <w:rsid w:val="00E24425"/>
    <w:rsid w:val="00E37FA6"/>
    <w:rsid w:val="00E44E97"/>
    <w:rsid w:val="00E457B7"/>
    <w:rsid w:val="00E63B7C"/>
    <w:rsid w:val="00E64F13"/>
    <w:rsid w:val="00E72FF9"/>
    <w:rsid w:val="00E7358B"/>
    <w:rsid w:val="00E736C2"/>
    <w:rsid w:val="00E77A16"/>
    <w:rsid w:val="00E82D3E"/>
    <w:rsid w:val="00EB474B"/>
    <w:rsid w:val="00ED28C7"/>
    <w:rsid w:val="00ED5946"/>
    <w:rsid w:val="00EE2EDE"/>
    <w:rsid w:val="00EE5FE2"/>
    <w:rsid w:val="00F0401F"/>
    <w:rsid w:val="00F26DFB"/>
    <w:rsid w:val="00F44ECF"/>
    <w:rsid w:val="00F523B1"/>
    <w:rsid w:val="00F60B79"/>
    <w:rsid w:val="00F62AC8"/>
    <w:rsid w:val="00F73A6D"/>
    <w:rsid w:val="00F777B7"/>
    <w:rsid w:val="00F8547C"/>
    <w:rsid w:val="00FB65FE"/>
    <w:rsid w:val="00FD1B1A"/>
    <w:rsid w:val="00FE0AE7"/>
    <w:rsid w:val="00FF4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51CE877"/>
  <w15:chartTrackingRefBased/>
  <w15:docId w15:val="{FEB94DE3-6AC0-49A9-AB1B-A7B453D66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408F"/>
    <w:pPr>
      <w:suppressAutoHyphens/>
    </w:pPr>
    <w:rPr>
      <w:sz w:val="24"/>
      <w:szCs w:val="24"/>
      <w:lang w:eastAsia="zh-CN"/>
    </w:rPr>
  </w:style>
  <w:style w:type="paragraph" w:styleId="1">
    <w:name w:val="heading 1"/>
    <w:basedOn w:val="a"/>
    <w:next w:val="a"/>
    <w:qFormat/>
    <w:pPr>
      <w:keepNext/>
      <w:numPr>
        <w:numId w:val="1"/>
      </w:numPr>
      <w:jc w:val="both"/>
      <w:outlineLvl w:val="0"/>
    </w:pPr>
    <w:rPr>
      <w:i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before="20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 w:cs="Cambria"/>
      <w:i/>
      <w:iCs/>
      <w:color w:val="243F60"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 w:cs="Cambria"/>
      <w:i/>
      <w:iCs/>
      <w:color w:val="404040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 w:cs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Symbol"/>
      <w:b w:val="0"/>
      <w:i w:val="0"/>
      <w:spacing w:val="0"/>
      <w:w w:val="100"/>
      <w:position w:val="0"/>
      <w:sz w:val="24"/>
      <w:szCs w:val="24"/>
      <w:vertAlign w:val="baseline"/>
    </w:rPr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WW8Num1z0">
    <w:name w:val="WW8Num1z0"/>
    <w:rPr>
      <w:rFonts w:cs="Times New Roman"/>
      <w:position w:val="0"/>
      <w:sz w:val="24"/>
      <w:vertAlign w:val="baseline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4z0">
    <w:name w:val="WW8Num4z0"/>
    <w:rPr>
      <w:rFonts w:ascii="Symbol" w:hAnsi="Symbol" w:cs="Symbol"/>
      <w:b w:val="0"/>
      <w:i w:val="0"/>
      <w:spacing w:val="0"/>
      <w:w w:val="100"/>
      <w:position w:val="0"/>
      <w:sz w:val="24"/>
      <w:szCs w:val="24"/>
      <w:vertAlign w:val="baseline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20">
    <w:name w:val="Основной шрифт абзаца2"/>
  </w:style>
  <w:style w:type="character" w:customStyle="1" w:styleId="11">
    <w:name w:val="Заголовок 1 Знак"/>
    <w:rPr>
      <w:rFonts w:ascii="Times New Roman" w:hAnsi="Times New Roman" w:cs="Times New Roman"/>
      <w:i/>
      <w:sz w:val="24"/>
      <w:szCs w:val="24"/>
    </w:rPr>
  </w:style>
  <w:style w:type="character" w:customStyle="1" w:styleId="21">
    <w:name w:val="Заголовок 2 Знак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40">
    <w:name w:val="Заголовок 4 Знак"/>
    <w:rPr>
      <w:rFonts w:ascii="Times New Roman" w:hAnsi="Times New Roman" w:cs="Times New Roman"/>
      <w:b/>
      <w:bCs/>
      <w:sz w:val="28"/>
      <w:szCs w:val="28"/>
    </w:rPr>
  </w:style>
  <w:style w:type="character" w:customStyle="1" w:styleId="50">
    <w:name w:val="Заголовок 5 Знак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rPr>
      <w:rFonts w:ascii="Times New Roman" w:hAnsi="Times New Roman" w:cs="Times New Roman"/>
      <w:b/>
      <w:sz w:val="24"/>
      <w:szCs w:val="24"/>
    </w:rPr>
  </w:style>
  <w:style w:type="character" w:customStyle="1" w:styleId="a4">
    <w:name w:val="Основной текст с отступом Знак"/>
    <w:rPr>
      <w:rFonts w:ascii="Times New Roman" w:hAnsi="Times New Roman" w:cs="Times New Roman"/>
      <w:color w:val="000000"/>
      <w:sz w:val="24"/>
      <w:szCs w:val="24"/>
    </w:rPr>
  </w:style>
  <w:style w:type="character" w:customStyle="1" w:styleId="a5">
    <w:name w:val="Подзаголовок Знак"/>
    <w:rPr>
      <w:rFonts w:ascii="Times New Roman" w:hAnsi="Times New Roman" w:cs="Times New Roman"/>
      <w:b/>
      <w:bCs/>
      <w:smallCaps/>
      <w:sz w:val="24"/>
      <w:szCs w:val="24"/>
    </w:rPr>
  </w:style>
  <w:style w:type="character" w:customStyle="1" w:styleId="a6">
    <w:name w:val="Основной текст Знак"/>
    <w:rPr>
      <w:rFonts w:ascii="Times New Roman" w:hAnsi="Times New Roman" w:cs="Times New Roman"/>
      <w:b/>
      <w:sz w:val="24"/>
      <w:szCs w:val="24"/>
    </w:rPr>
  </w:style>
  <w:style w:type="character" w:customStyle="1" w:styleId="22">
    <w:name w:val="Основной текст с отступом 2 Знак"/>
    <w:rPr>
      <w:rFonts w:ascii="Times New Roman" w:hAnsi="Times New Roman" w:cs="Times New Roman"/>
      <w:b/>
      <w:sz w:val="24"/>
      <w:szCs w:val="24"/>
    </w:rPr>
  </w:style>
  <w:style w:type="character" w:customStyle="1" w:styleId="30">
    <w:name w:val="Основной текст с отступом 3 Знак"/>
    <w:rPr>
      <w:rFonts w:ascii="Times New Roman" w:hAnsi="Times New Roman" w:cs="Times New Roman"/>
      <w:sz w:val="24"/>
      <w:szCs w:val="24"/>
    </w:rPr>
  </w:style>
  <w:style w:type="character" w:customStyle="1" w:styleId="a7">
    <w:name w:val="Нижний колонтитул Знак"/>
    <w:rPr>
      <w:rFonts w:ascii="Times New Roman" w:hAnsi="Times New Roman" w:cs="Times New Roman"/>
      <w:sz w:val="24"/>
      <w:szCs w:val="24"/>
    </w:rPr>
  </w:style>
  <w:style w:type="character" w:customStyle="1" w:styleId="a8">
    <w:name w:val="Знак Знак"/>
    <w:rPr>
      <w:rFonts w:ascii="Times New Roman" w:hAnsi="Times New Roman" w:cs="Times New Roman"/>
      <w:b/>
      <w:sz w:val="24"/>
      <w:szCs w:val="24"/>
    </w:rPr>
  </w:style>
  <w:style w:type="character" w:customStyle="1" w:styleId="a9">
    <w:name w:val="Верхний колонтитул Знак"/>
    <w:rPr>
      <w:rFonts w:ascii="Times New Roman" w:hAnsi="Times New Roman" w:cs="Times New Roman"/>
      <w:sz w:val="24"/>
      <w:szCs w:val="24"/>
    </w:rPr>
  </w:style>
  <w:style w:type="character" w:customStyle="1" w:styleId="23">
    <w:name w:val="Основной текст (2)_"/>
    <w:rPr>
      <w:rFonts w:ascii="Times New Roman" w:hAnsi="Times New Roman" w:cs="Times New Roman"/>
      <w:u w:val="none"/>
    </w:rPr>
  </w:style>
  <w:style w:type="character" w:customStyle="1" w:styleId="24">
    <w:name w:val="Основной текст (2)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vertAlign w:val="baseline"/>
      <w:lang w:val="ru-RU"/>
    </w:rPr>
  </w:style>
  <w:style w:type="character" w:customStyle="1" w:styleId="25">
    <w:name w:val="Основной текст (2) + Полужирный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/>
    </w:rPr>
  </w:style>
  <w:style w:type="character" w:customStyle="1" w:styleId="apple-converted-space">
    <w:name w:val="apple-converted-space"/>
    <w:rPr>
      <w:rFonts w:cs="Times New Roman"/>
    </w:rPr>
  </w:style>
  <w:style w:type="character" w:styleId="aa">
    <w:name w:val="Hyperlink"/>
    <w:rPr>
      <w:rFonts w:cs="Times New Roman"/>
      <w:color w:val="0000FF"/>
      <w:u w:val="single"/>
    </w:rPr>
  </w:style>
  <w:style w:type="character" w:customStyle="1" w:styleId="220">
    <w:name w:val="Заголовок №2 (2)_"/>
    <w:rPr>
      <w:rFonts w:ascii="Times New Roman" w:hAnsi="Times New Roman" w:cs="Times New Roman"/>
      <w:shd w:val="clear" w:color="auto" w:fill="FFFFFF"/>
    </w:rPr>
  </w:style>
  <w:style w:type="character" w:customStyle="1" w:styleId="26">
    <w:name w:val="Основной текст 2 Знак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rPr>
      <w:rFonts w:eastAsia="Times New Roman" w:cs="Times New Roman"/>
      <w:sz w:val="16"/>
      <w:szCs w:val="16"/>
    </w:rPr>
  </w:style>
  <w:style w:type="character" w:customStyle="1" w:styleId="shorttext">
    <w:name w:val="short_text"/>
    <w:rPr>
      <w:rFonts w:cs="Times New Roman"/>
    </w:rPr>
  </w:style>
  <w:style w:type="character" w:customStyle="1" w:styleId="hps">
    <w:name w:val="hps"/>
    <w:rPr>
      <w:rFonts w:cs="Times New Roman"/>
    </w:rPr>
  </w:style>
  <w:style w:type="character" w:customStyle="1" w:styleId="41">
    <w:name w:val="Знак Знак4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rPr>
      <w:rFonts w:ascii="Arial Unicode MS" w:eastAsia="Times New Roman" w:hAnsi="Arial Unicode MS" w:cs="Arial Unicode MS"/>
      <w:sz w:val="14"/>
    </w:rPr>
  </w:style>
  <w:style w:type="character" w:customStyle="1" w:styleId="FontStyle141">
    <w:name w:val="Font Style141"/>
    <w:rPr>
      <w:rFonts w:ascii="Arial Unicode MS" w:eastAsia="Times New Roman" w:hAnsi="Arial Unicode MS" w:cs="Arial Unicode MS"/>
      <w:sz w:val="14"/>
    </w:rPr>
  </w:style>
  <w:style w:type="character" w:customStyle="1" w:styleId="FontStyle143">
    <w:name w:val="Font Style143"/>
    <w:rPr>
      <w:rFonts w:ascii="Arial Unicode MS" w:eastAsia="Times New Roman" w:hAnsi="Arial Unicode MS" w:cs="Arial Unicode MS"/>
      <w:b/>
      <w:sz w:val="16"/>
    </w:rPr>
  </w:style>
  <w:style w:type="character" w:customStyle="1" w:styleId="FontStyle177">
    <w:name w:val="Font Style177"/>
    <w:rPr>
      <w:rFonts w:ascii="Times New Roman" w:hAnsi="Times New Roman" w:cs="Times New Roman"/>
      <w:b/>
      <w:sz w:val="16"/>
    </w:rPr>
  </w:style>
  <w:style w:type="character" w:customStyle="1" w:styleId="FontStyle171">
    <w:name w:val="Font Style171"/>
    <w:rPr>
      <w:rFonts w:ascii="Arial Unicode MS" w:eastAsia="Times New Roman" w:hAnsi="Arial Unicode MS" w:cs="Arial Unicode MS"/>
      <w:sz w:val="16"/>
    </w:rPr>
  </w:style>
  <w:style w:type="character" w:customStyle="1" w:styleId="42">
    <w:name w:val="Знак4 Знак Знак"/>
    <w:rPr>
      <w:rFonts w:ascii="Calibri" w:hAnsi="Calibri" w:cs="Calibri"/>
      <w:sz w:val="22"/>
      <w:lang w:val="ru-RU"/>
    </w:rPr>
  </w:style>
  <w:style w:type="character" w:customStyle="1" w:styleId="ab">
    <w:name w:val="Текст Знак"/>
    <w:rPr>
      <w:rFonts w:ascii="Courier New" w:hAnsi="Courier New" w:cs="Courier New"/>
    </w:rPr>
  </w:style>
  <w:style w:type="character" w:customStyle="1" w:styleId="apple-style-span">
    <w:name w:val="apple-style-span"/>
    <w:rPr>
      <w:rFonts w:cs="Times New Roman"/>
    </w:rPr>
  </w:style>
  <w:style w:type="character" w:customStyle="1" w:styleId="translation">
    <w:name w:val="translation"/>
    <w:rPr>
      <w:rFonts w:cs="Times New Roman"/>
    </w:rPr>
  </w:style>
  <w:style w:type="character" w:customStyle="1" w:styleId="dash041e0431044b0447043d044b0439char">
    <w:name w:val="dash041e_0431_044b_0447_043d_044b_0439__char"/>
    <w:basedOn w:val="20"/>
  </w:style>
  <w:style w:type="character" w:customStyle="1" w:styleId="times1404200418041e2char">
    <w:name w:val="times14___0420_0418_041e2__char"/>
    <w:basedOn w:val="20"/>
  </w:style>
  <w:style w:type="character" w:customStyle="1" w:styleId="Times142">
    <w:name w:val="Times14_РИО2 Знак"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20"/>
  </w:style>
  <w:style w:type="character" w:styleId="HTML">
    <w:name w:val="HTML Cite"/>
    <w:rPr>
      <w:i/>
      <w:iCs/>
    </w:rPr>
  </w:style>
  <w:style w:type="character" w:customStyle="1" w:styleId="12">
    <w:name w:val="Основной шрифт абзаца1"/>
  </w:style>
  <w:style w:type="character" w:customStyle="1" w:styleId="ac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20"/>
  </w:style>
  <w:style w:type="character" w:customStyle="1" w:styleId="32">
    <w:name w:val="Заголовок 3 Знак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d">
    <w:name w:val="Book Title"/>
    <w:qFormat/>
    <w:rPr>
      <w:b/>
      <w:bCs/>
      <w:smallCaps/>
      <w:spacing w:val="5"/>
    </w:rPr>
  </w:style>
  <w:style w:type="character" w:customStyle="1" w:styleId="Char">
    <w:name w:val="Текст абзаца Char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Heading">
    <w:name w:val="Heading"/>
    <w:basedOn w:val="a"/>
    <w:next w:val="ae"/>
    <w:pPr>
      <w:jc w:val="center"/>
    </w:pPr>
    <w:rPr>
      <w:b/>
      <w:sz w:val="22"/>
    </w:rPr>
  </w:style>
  <w:style w:type="paragraph" w:styleId="ae">
    <w:name w:val="Body Text"/>
    <w:basedOn w:val="a"/>
    <w:pPr>
      <w:jc w:val="center"/>
      <w:outlineLvl w:val="2"/>
    </w:pPr>
    <w:rPr>
      <w:b/>
      <w:sz w:val="28"/>
    </w:rPr>
  </w:style>
  <w:style w:type="paragraph" w:styleId="af">
    <w:name w:val="List"/>
    <w:basedOn w:val="ae"/>
    <w:rPr>
      <w:rFonts w:cs="Noto Sans Devanagari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pPr>
      <w:suppressLineNumbers/>
    </w:pPr>
    <w:rPr>
      <w:rFonts w:cs="Noto Sans Devanagari"/>
    </w:rPr>
  </w:style>
  <w:style w:type="paragraph" w:customStyle="1" w:styleId="caption1">
    <w:name w:val="caption1"/>
    <w:basedOn w:val="a"/>
    <w:pPr>
      <w:suppressLineNumbers/>
      <w:spacing w:before="120" w:after="120"/>
    </w:pPr>
    <w:rPr>
      <w:rFonts w:cs="Noto Sans Devanagari"/>
      <w:i/>
      <w:iCs/>
    </w:rPr>
  </w:style>
  <w:style w:type="paragraph" w:styleId="af1">
    <w:name w:val="Body Text Indent"/>
    <w:basedOn w:val="a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2">
    <w:name w:val="список с точками"/>
    <w:basedOn w:val="a"/>
    <w:pPr>
      <w:spacing w:line="312" w:lineRule="auto"/>
      <w:ind w:left="360" w:hanging="360"/>
      <w:jc w:val="both"/>
    </w:pPr>
  </w:style>
  <w:style w:type="paragraph" w:customStyle="1" w:styleId="af3">
    <w:name w:val="Для таблиц"/>
    <w:basedOn w:val="a"/>
  </w:style>
  <w:style w:type="paragraph" w:customStyle="1" w:styleId="10">
    <w:name w:val="Обычный (веб)1"/>
    <w:basedOn w:val="a"/>
    <w:pPr>
      <w:numPr>
        <w:numId w:val="3"/>
      </w:numPr>
      <w:spacing w:before="280" w:after="280"/>
      <w:ind w:left="720" w:firstLine="0"/>
    </w:pPr>
  </w:style>
  <w:style w:type="paragraph" w:styleId="af4">
    <w:name w:val="Subtitle"/>
    <w:basedOn w:val="a"/>
    <w:next w:val="ae"/>
    <w:qFormat/>
    <w:pPr>
      <w:jc w:val="center"/>
    </w:pPr>
    <w:rPr>
      <w:b/>
      <w:bCs/>
      <w:smallCaps/>
    </w:rPr>
  </w:style>
  <w:style w:type="paragraph" w:customStyle="1" w:styleId="210">
    <w:name w:val="Основной текст с отступом 21"/>
    <w:basedOn w:val="a"/>
    <w:pPr>
      <w:ind w:left="426" w:hanging="426"/>
      <w:jc w:val="both"/>
    </w:pPr>
    <w:rPr>
      <w:b/>
    </w:rPr>
  </w:style>
  <w:style w:type="paragraph" w:customStyle="1" w:styleId="310">
    <w:name w:val="Основной текст с отступом 31"/>
    <w:basedOn w:val="a"/>
    <w:pPr>
      <w:spacing w:before="120"/>
      <w:ind w:left="1701" w:hanging="708"/>
      <w:jc w:val="both"/>
    </w:pPr>
  </w:style>
  <w:style w:type="paragraph" w:customStyle="1" w:styleId="13">
    <w:name w:val="Знак Знак Знак Знак Знак Знак Знак1"/>
    <w:basedOn w:val="a"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f5">
    <w:name w:val="По центру"/>
    <w:basedOn w:val="a"/>
    <w:pPr>
      <w:jc w:val="center"/>
    </w:pPr>
    <w:rPr>
      <w:sz w:val="28"/>
      <w:szCs w:val="20"/>
    </w:rPr>
  </w:style>
  <w:style w:type="paragraph" w:customStyle="1" w:styleId="af6">
    <w:name w:val="Без отступа"/>
    <w:basedOn w:val="a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HeaderandFooter">
    <w:name w:val="Header and Footer"/>
    <w:basedOn w:val="a"/>
    <w:pPr>
      <w:suppressLineNumbers/>
      <w:tabs>
        <w:tab w:val="center" w:pos="4819"/>
        <w:tab w:val="right" w:pos="9638"/>
      </w:tabs>
    </w:pPr>
  </w:style>
  <w:style w:type="paragraph" w:styleId="af7">
    <w:name w:val="footer"/>
    <w:basedOn w:val="a"/>
  </w:style>
  <w:style w:type="paragraph" w:customStyle="1" w:styleId="111">
    <w:name w:val="Знак Знак Знак Знак Знак Знак Знак1 Знак Знак1 Знак Знак Знак Знак"/>
    <w:basedOn w:val="a"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styleId="af8">
    <w:name w:val="List Paragraph"/>
    <w:basedOn w:val="a"/>
    <w:qFormat/>
    <w:pPr>
      <w:ind w:left="720"/>
      <w:contextualSpacing/>
    </w:pPr>
  </w:style>
  <w:style w:type="paragraph" w:customStyle="1" w:styleId="ConsPlusNormal">
    <w:name w:val="ConsPlusNormal"/>
    <w:pPr>
      <w:widowControl w:val="0"/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9">
    <w:name w:val="header"/>
    <w:basedOn w:val="a"/>
  </w:style>
  <w:style w:type="paragraph" w:customStyle="1" w:styleId="14">
    <w:name w:val="Основной текст1"/>
    <w:pPr>
      <w:widowControl w:val="0"/>
      <w:suppressAutoHyphens/>
      <w:spacing w:line="240" w:lineRule="atLeast"/>
      <w:jc w:val="both"/>
    </w:pPr>
    <w:rPr>
      <w:rFonts w:ascii="Arial" w:eastAsia="Calibri" w:hAnsi="Arial" w:cs="Arial"/>
      <w:color w:val="000000"/>
      <w:sz w:val="24"/>
      <w:lang w:eastAsia="zh-CN"/>
    </w:rPr>
  </w:style>
  <w:style w:type="paragraph" w:customStyle="1" w:styleId="221">
    <w:name w:val="Заголовок №2 (2)"/>
    <w:basedOn w:val="a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5">
    <w:name w:val="Обычный1"/>
    <w:pPr>
      <w:suppressAutoHyphens/>
      <w:spacing w:after="200" w:line="276" w:lineRule="auto"/>
    </w:pPr>
    <w:rPr>
      <w:rFonts w:eastAsia="Calibri"/>
      <w:color w:val="000000"/>
      <w:sz w:val="16"/>
      <w:lang w:eastAsia="zh-CN"/>
    </w:rPr>
  </w:style>
  <w:style w:type="paragraph" w:customStyle="1" w:styleId="afa">
    <w:name w:val="Стиль"/>
    <w:pPr>
      <w:widowControl w:val="0"/>
      <w:suppressAutoHyphens/>
    </w:pPr>
    <w:rPr>
      <w:spacing w:val="-1"/>
      <w:kern w:val="2"/>
      <w:position w:val="-1"/>
      <w:sz w:val="24"/>
      <w:lang w:val="en-US" w:eastAsia="zh-CN"/>
    </w:rPr>
  </w:style>
  <w:style w:type="paragraph" w:customStyle="1" w:styleId="222">
    <w:name w:val="Основной текст 22"/>
    <w:basedOn w:val="a"/>
    <w:pPr>
      <w:spacing w:after="120" w:line="480" w:lineRule="auto"/>
    </w:pPr>
    <w:rPr>
      <w:rFonts w:ascii="Calibri" w:hAnsi="Calibri" w:cs="Calibri"/>
      <w:sz w:val="22"/>
      <w:szCs w:val="22"/>
    </w:rPr>
  </w:style>
  <w:style w:type="paragraph" w:customStyle="1" w:styleId="Default">
    <w:name w:val="Default"/>
    <w:pPr>
      <w:suppressAutoHyphens/>
      <w:autoSpaceDE w:val="0"/>
    </w:pPr>
    <w:rPr>
      <w:color w:val="000000"/>
      <w:sz w:val="24"/>
      <w:szCs w:val="24"/>
      <w:lang w:eastAsia="zh-CN"/>
    </w:rPr>
  </w:style>
  <w:style w:type="paragraph" w:customStyle="1" w:styleId="311">
    <w:name w:val="Основной текст 31"/>
    <w:basedOn w:val="a"/>
    <w:pPr>
      <w:spacing w:after="120" w:line="276" w:lineRule="auto"/>
    </w:pPr>
    <w:rPr>
      <w:rFonts w:ascii="Calibri" w:hAnsi="Calibri" w:cs="Calibri"/>
      <w:sz w:val="16"/>
      <w:szCs w:val="16"/>
    </w:rPr>
  </w:style>
  <w:style w:type="paragraph" w:customStyle="1" w:styleId="16">
    <w:name w:val="Абзац списка1"/>
    <w:basedOn w:val="a"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ableStyle2">
    <w:name w:val="Table Style 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</w:pPr>
    <w:rPr>
      <w:rFonts w:ascii="Helvetica" w:hAnsi="Helvetica" w:cs="Helvetica"/>
      <w:color w:val="000000"/>
      <w:lang w:eastAsia="zh-CN"/>
    </w:rPr>
  </w:style>
  <w:style w:type="paragraph" w:customStyle="1" w:styleId="Style16">
    <w:name w:val="Style16"/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line="278" w:lineRule="exact"/>
      <w:jc w:val="both"/>
    </w:pPr>
    <w:rPr>
      <w:rFonts w:ascii="Arial Unicode MS" w:hAnsi="Arial Unicode MS" w:cs="Arial Unicode MS"/>
      <w:color w:val="000000"/>
      <w:sz w:val="24"/>
      <w:szCs w:val="24"/>
      <w:lang w:eastAsia="zh-CN"/>
    </w:rPr>
  </w:style>
  <w:style w:type="paragraph" w:customStyle="1" w:styleId="western">
    <w:name w:val="western"/>
    <w:basedOn w:val="a"/>
    <w:pPr>
      <w:spacing w:before="280" w:after="280"/>
    </w:pPr>
  </w:style>
  <w:style w:type="paragraph" w:customStyle="1" w:styleId="17">
    <w:name w:val="Маркированный список1"/>
    <w:basedOn w:val="a"/>
    <w:pPr>
      <w:ind w:left="360" w:hanging="360"/>
      <w:jc w:val="both"/>
    </w:pPr>
  </w:style>
  <w:style w:type="paragraph" w:customStyle="1" w:styleId="410">
    <w:name w:val="Маркированный список 41"/>
    <w:basedOn w:val="a"/>
    <w:pPr>
      <w:ind w:left="1209" w:hanging="360"/>
      <w:jc w:val="both"/>
    </w:pPr>
    <w:rPr>
      <w:szCs w:val="20"/>
    </w:rPr>
  </w:style>
  <w:style w:type="paragraph" w:customStyle="1" w:styleId="312">
    <w:name w:val="Маркированный список 31"/>
    <w:basedOn w:val="a"/>
    <w:pPr>
      <w:ind w:left="926" w:hanging="360"/>
      <w:contextualSpacing/>
    </w:pPr>
  </w:style>
  <w:style w:type="paragraph" w:customStyle="1" w:styleId="fortables12">
    <w:name w:val="for_tables_12"/>
    <w:basedOn w:val="a"/>
    <w:pPr>
      <w:spacing w:line="320" w:lineRule="exact"/>
    </w:pPr>
  </w:style>
  <w:style w:type="paragraph" w:customStyle="1" w:styleId="211">
    <w:name w:val="Основной текст 21"/>
    <w:basedOn w:val="a"/>
    <w:pPr>
      <w:ind w:firstLine="709"/>
      <w:jc w:val="both"/>
    </w:pPr>
  </w:style>
  <w:style w:type="paragraph" w:customStyle="1" w:styleId="Style40">
    <w:name w:val="Style40"/>
    <w:basedOn w:val="a"/>
    <w:pPr>
      <w:widowControl w:val="0"/>
      <w:autoSpaceDE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pPr>
      <w:widowControl w:val="0"/>
      <w:autoSpaceDE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pPr>
      <w:widowControl w:val="0"/>
      <w:autoSpaceDE w:val="0"/>
    </w:pPr>
    <w:rPr>
      <w:rFonts w:ascii="Arial Unicode MS" w:hAnsi="Arial Unicode MS" w:cs="Arial Unicode MS"/>
    </w:rPr>
  </w:style>
  <w:style w:type="paragraph" w:customStyle="1" w:styleId="27">
    <w:name w:val="Абзац списка2"/>
    <w:basedOn w:val="a"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ableParagraph">
    <w:name w:val="Table Paragraph"/>
    <w:basedOn w:val="a"/>
    <w:pPr>
      <w:widowControl w:val="0"/>
      <w:autoSpaceDE w:val="0"/>
    </w:pPr>
    <w:rPr>
      <w:rFonts w:eastAsia="Calibri"/>
    </w:rPr>
  </w:style>
  <w:style w:type="paragraph" w:customStyle="1" w:styleId="18">
    <w:name w:val="Текст1"/>
    <w:basedOn w:val="a"/>
    <w:rPr>
      <w:rFonts w:ascii="Courier New" w:hAnsi="Courier New" w:cs="Courier New"/>
      <w:sz w:val="20"/>
      <w:szCs w:val="20"/>
    </w:rPr>
  </w:style>
  <w:style w:type="paragraph" w:customStyle="1" w:styleId="33">
    <w:name w:val="Абзац списка3"/>
    <w:basedOn w:val="a"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Normal1">
    <w:name w:val="Normal1"/>
    <w:pPr>
      <w:suppressAutoHyphens/>
    </w:pPr>
    <w:rPr>
      <w:lang w:eastAsia="zh-CN"/>
    </w:rPr>
  </w:style>
  <w:style w:type="paragraph" w:customStyle="1" w:styleId="43">
    <w:name w:val="Абзац списка4"/>
    <w:basedOn w:val="a"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imes1404200418041e2">
    <w:name w:val="times14___0420_0418_041e2"/>
    <w:basedOn w:val="a"/>
    <w:pPr>
      <w:spacing w:before="280" w:after="280"/>
    </w:pPr>
  </w:style>
  <w:style w:type="paragraph" w:customStyle="1" w:styleId="dash041e0431044b0447043d044b0439">
    <w:name w:val="dash041e_0431_044b_0447_043d_044b_0439"/>
    <w:basedOn w:val="a"/>
    <w:pPr>
      <w:spacing w:before="280" w:after="280"/>
    </w:pPr>
  </w:style>
  <w:style w:type="paragraph" w:customStyle="1" w:styleId="Times1412">
    <w:name w:val="Стиль Timesмаркер14 + Междустр.интервал:  множитель 12 ин"/>
    <w:basedOn w:val="a"/>
    <w:pPr>
      <w:numPr>
        <w:numId w:val="2"/>
      </w:numPr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pPr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pPr>
      <w:spacing w:before="280" w:after="280"/>
    </w:pPr>
  </w:style>
  <w:style w:type="paragraph" w:customStyle="1" w:styleId="19">
    <w:name w:val="Название объекта1"/>
    <w:basedOn w:val="a"/>
    <w:next w:val="a"/>
    <w:pPr>
      <w:ind w:firstLine="567"/>
    </w:pPr>
    <w:rPr>
      <w:szCs w:val="20"/>
    </w:rPr>
  </w:style>
  <w:style w:type="paragraph" w:customStyle="1" w:styleId="51">
    <w:name w:val="Абзац списка5"/>
    <w:basedOn w:val="a"/>
    <w:pPr>
      <w:ind w:left="720"/>
      <w:contextualSpacing/>
    </w:pPr>
    <w:rPr>
      <w:rFonts w:eastAsia="Calibri"/>
    </w:rPr>
  </w:style>
  <w:style w:type="paragraph" w:styleId="afb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pPr>
      <w:ind w:left="720"/>
      <w:contextualSpacing/>
    </w:pPr>
    <w:rPr>
      <w:rFonts w:eastAsia="Calibri"/>
    </w:rPr>
  </w:style>
  <w:style w:type="paragraph" w:customStyle="1" w:styleId="afc">
    <w:name w:val="Текст абзаца"/>
    <w:basedOn w:val="a"/>
    <w:pPr>
      <w:ind w:firstLine="709"/>
      <w:jc w:val="both"/>
    </w:pPr>
    <w:rPr>
      <w:lang w:val="en-US"/>
    </w:rPr>
  </w:style>
  <w:style w:type="paragraph" w:customStyle="1" w:styleId="TableContents">
    <w:name w:val="Table Contents"/>
    <w:basedOn w:val="a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afd">
    <w:name w:val="Table Grid"/>
    <w:basedOn w:val="a1"/>
    <w:uiPriority w:val="39"/>
    <w:rsid w:val="006C73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Normal (Web)"/>
    <w:basedOn w:val="a"/>
    <w:uiPriority w:val="99"/>
    <w:semiHidden/>
    <w:unhideWhenUsed/>
    <w:rsid w:val="00E64F13"/>
    <w:pPr>
      <w:suppressAutoHyphens w:val="0"/>
      <w:spacing w:before="100" w:beforeAutospacing="1" w:after="100" w:afterAutospacing="1"/>
    </w:pPr>
    <w:rPr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285C65"/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85C65"/>
    <w:rPr>
      <w:rFonts w:ascii="Consolas" w:hAnsi="Consolas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7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8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8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2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5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4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1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2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5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9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8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5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76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2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0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0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1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1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6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11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52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1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7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7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32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7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52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49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67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9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8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7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4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7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4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7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1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3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9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12</Pages>
  <Words>1638</Words>
  <Characters>9341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/>
  <LinksUpToDate>false</LinksUpToDate>
  <CharactersWithSpaces>10958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cp:lastModifiedBy>Николаев Вячеслав</cp:lastModifiedBy>
  <cp:revision>86</cp:revision>
  <cp:lastPrinted>2015-07-17T09:06:00Z</cp:lastPrinted>
  <dcterms:created xsi:type="dcterms:W3CDTF">2026-01-14T21:10:00Z</dcterms:created>
  <dcterms:modified xsi:type="dcterms:W3CDTF">2026-01-22T01:37:00Z</dcterms:modified>
</cp:coreProperties>
</file>