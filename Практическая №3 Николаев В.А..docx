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1B8EB3E" w14:textId="77777777" w:rsidR="003A5500" w:rsidRPr="007C6E1A" w:rsidRDefault="00B4666E">
      <w:pPr>
        <w:spacing w:line="360" w:lineRule="auto"/>
        <w:jc w:val="center"/>
        <w:rPr>
          <w:b/>
          <w:caps/>
          <w:sz w:val="28"/>
          <w:szCs w:val="28"/>
        </w:rPr>
      </w:pPr>
      <w:r w:rsidRPr="007C6E1A">
        <w:rPr>
          <w:b/>
          <w:caps/>
          <w:sz w:val="28"/>
          <w:szCs w:val="28"/>
        </w:rPr>
        <w:t>МИНОБРНАУКИ РОССИИ</w:t>
      </w:r>
    </w:p>
    <w:p w14:paraId="7E25549B" w14:textId="77777777" w:rsidR="003A5500" w:rsidRPr="007C6E1A" w:rsidRDefault="00B4666E">
      <w:pPr>
        <w:spacing w:line="360" w:lineRule="auto"/>
        <w:jc w:val="center"/>
        <w:rPr>
          <w:b/>
          <w:caps/>
          <w:sz w:val="28"/>
          <w:szCs w:val="28"/>
        </w:rPr>
      </w:pPr>
      <w:r w:rsidRPr="007C6E1A">
        <w:rPr>
          <w:b/>
          <w:caps/>
          <w:sz w:val="28"/>
          <w:szCs w:val="28"/>
        </w:rPr>
        <w:t>Санкт-Петербургский государственный</w:t>
      </w:r>
    </w:p>
    <w:p w14:paraId="792BA927" w14:textId="77777777" w:rsidR="003A5500" w:rsidRPr="007C6E1A" w:rsidRDefault="00B4666E">
      <w:pPr>
        <w:spacing w:line="360" w:lineRule="auto"/>
        <w:jc w:val="center"/>
        <w:rPr>
          <w:b/>
          <w:caps/>
          <w:sz w:val="28"/>
          <w:szCs w:val="28"/>
        </w:rPr>
      </w:pPr>
      <w:r w:rsidRPr="007C6E1A">
        <w:rPr>
          <w:b/>
          <w:caps/>
          <w:sz w:val="28"/>
          <w:szCs w:val="28"/>
        </w:rPr>
        <w:t xml:space="preserve">электротехнический университет </w:t>
      </w:r>
    </w:p>
    <w:p w14:paraId="1B053E46" w14:textId="77777777" w:rsidR="003A5500" w:rsidRPr="007C6E1A" w:rsidRDefault="00B4666E">
      <w:pPr>
        <w:spacing w:line="360" w:lineRule="auto"/>
        <w:jc w:val="center"/>
        <w:rPr>
          <w:b/>
          <w:sz w:val="28"/>
          <w:szCs w:val="28"/>
        </w:rPr>
      </w:pPr>
      <w:r w:rsidRPr="007C6E1A">
        <w:rPr>
          <w:b/>
          <w:caps/>
          <w:sz w:val="28"/>
          <w:szCs w:val="28"/>
        </w:rPr>
        <w:t>«ЛЭТИ» им. В.И. Ульянова (Ленина)</w:t>
      </w:r>
    </w:p>
    <w:p w14:paraId="3332B5B5" w14:textId="77777777" w:rsidR="003A5500" w:rsidRPr="007C6E1A" w:rsidRDefault="00B4666E">
      <w:pPr>
        <w:spacing w:line="360" w:lineRule="auto"/>
        <w:jc w:val="center"/>
        <w:rPr>
          <w:b/>
          <w:sz w:val="28"/>
          <w:szCs w:val="28"/>
        </w:rPr>
      </w:pPr>
      <w:r w:rsidRPr="007C6E1A">
        <w:rPr>
          <w:b/>
          <w:sz w:val="28"/>
          <w:szCs w:val="28"/>
        </w:rPr>
        <w:t xml:space="preserve">Кафедра </w:t>
      </w:r>
      <w:bookmarkStart w:id="0" w:name="yui_3_17_2_1_1736597708952_54"/>
      <w:bookmarkEnd w:id="0"/>
      <w:r w:rsidRPr="007C6E1A">
        <w:rPr>
          <w:b/>
          <w:color w:val="000000"/>
          <w:sz w:val="28"/>
          <w:szCs w:val="28"/>
        </w:rPr>
        <w:t>САПР</w:t>
      </w:r>
    </w:p>
    <w:p w14:paraId="3B71B606" w14:textId="77777777" w:rsidR="003A5500" w:rsidRPr="007C6E1A" w:rsidRDefault="003A5500">
      <w:pPr>
        <w:spacing w:line="360" w:lineRule="auto"/>
        <w:jc w:val="center"/>
        <w:rPr>
          <w:b/>
          <w:sz w:val="28"/>
          <w:szCs w:val="28"/>
        </w:rPr>
      </w:pPr>
    </w:p>
    <w:p w14:paraId="1460D2C8" w14:textId="77777777" w:rsidR="003A5500" w:rsidRPr="007C6E1A" w:rsidRDefault="003A5500">
      <w:pPr>
        <w:spacing w:line="360" w:lineRule="auto"/>
        <w:jc w:val="center"/>
        <w:rPr>
          <w:b/>
          <w:sz w:val="28"/>
          <w:szCs w:val="28"/>
        </w:rPr>
      </w:pPr>
    </w:p>
    <w:p w14:paraId="61830AE3" w14:textId="77777777" w:rsidR="003A5500" w:rsidRPr="007C6E1A" w:rsidRDefault="003A5500">
      <w:pPr>
        <w:spacing w:line="360" w:lineRule="auto"/>
        <w:jc w:val="center"/>
        <w:rPr>
          <w:sz w:val="28"/>
          <w:szCs w:val="28"/>
        </w:rPr>
      </w:pPr>
    </w:p>
    <w:p w14:paraId="34ED7B49" w14:textId="75AD6BFD" w:rsidR="003A5500" w:rsidRPr="007C6E1A" w:rsidRDefault="003A5500">
      <w:pPr>
        <w:spacing w:line="360" w:lineRule="auto"/>
        <w:jc w:val="center"/>
        <w:rPr>
          <w:sz w:val="28"/>
          <w:szCs w:val="28"/>
        </w:rPr>
      </w:pPr>
    </w:p>
    <w:p w14:paraId="1E95B769" w14:textId="23391483" w:rsidR="003A5500" w:rsidRPr="007C6E1A" w:rsidRDefault="003A5500">
      <w:pPr>
        <w:spacing w:line="360" w:lineRule="auto"/>
        <w:jc w:val="center"/>
        <w:rPr>
          <w:sz w:val="28"/>
          <w:szCs w:val="28"/>
        </w:rPr>
      </w:pPr>
    </w:p>
    <w:p w14:paraId="70AA0358" w14:textId="77777777" w:rsidR="003A5500" w:rsidRPr="007C6E1A" w:rsidRDefault="00B4666E">
      <w:pPr>
        <w:pStyle w:val="Times1420"/>
        <w:spacing w:line="360" w:lineRule="auto"/>
        <w:ind w:firstLine="0"/>
        <w:jc w:val="center"/>
        <w:rPr>
          <w:b/>
          <w:szCs w:val="28"/>
        </w:rPr>
      </w:pPr>
      <w:r w:rsidRPr="007C6E1A">
        <w:rPr>
          <w:rStyle w:val="ad"/>
          <w:caps/>
          <w:szCs w:val="28"/>
        </w:rPr>
        <w:t>отчет</w:t>
      </w:r>
    </w:p>
    <w:p w14:paraId="454F3CC2" w14:textId="477473AC" w:rsidR="003A5500" w:rsidRPr="001E0548" w:rsidRDefault="00B4666E">
      <w:pPr>
        <w:spacing w:line="360" w:lineRule="auto"/>
        <w:jc w:val="center"/>
        <w:rPr>
          <w:b/>
          <w:sz w:val="28"/>
          <w:szCs w:val="28"/>
        </w:rPr>
      </w:pPr>
      <w:r w:rsidRPr="007C6E1A">
        <w:rPr>
          <w:b/>
          <w:sz w:val="28"/>
          <w:szCs w:val="28"/>
        </w:rPr>
        <w:t xml:space="preserve">по </w:t>
      </w:r>
      <w:r w:rsidR="00992D7C">
        <w:rPr>
          <w:b/>
          <w:sz w:val="28"/>
          <w:szCs w:val="28"/>
        </w:rPr>
        <w:t>практической</w:t>
      </w:r>
      <w:r w:rsidRPr="007C6E1A">
        <w:rPr>
          <w:b/>
          <w:sz w:val="28"/>
          <w:szCs w:val="28"/>
        </w:rPr>
        <w:t xml:space="preserve"> работе №</w:t>
      </w:r>
      <w:r w:rsidR="00992D7C">
        <w:rPr>
          <w:b/>
          <w:sz w:val="28"/>
          <w:szCs w:val="28"/>
        </w:rPr>
        <w:t>3</w:t>
      </w:r>
    </w:p>
    <w:p w14:paraId="0BDAA6A3" w14:textId="77777777" w:rsidR="003A5500" w:rsidRPr="007C6E1A" w:rsidRDefault="00B4666E">
      <w:pPr>
        <w:spacing w:line="360" w:lineRule="auto"/>
        <w:jc w:val="center"/>
        <w:rPr>
          <w:rStyle w:val="ad"/>
          <w:smallCaps w:val="0"/>
          <w:sz w:val="28"/>
          <w:szCs w:val="28"/>
        </w:rPr>
      </w:pPr>
      <w:r w:rsidRPr="007C6E1A">
        <w:rPr>
          <w:b/>
          <w:sz w:val="28"/>
          <w:szCs w:val="28"/>
        </w:rPr>
        <w:t>по дисциплине «Программирование»</w:t>
      </w:r>
    </w:p>
    <w:p w14:paraId="52A2DB9A" w14:textId="369301BC" w:rsidR="00C04359" w:rsidRDefault="00B4666E" w:rsidP="00C04359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7C6E1A">
        <w:rPr>
          <w:rStyle w:val="ad"/>
          <w:smallCaps w:val="0"/>
          <w:sz w:val="28"/>
          <w:szCs w:val="28"/>
        </w:rPr>
        <w:t>Тема:</w:t>
      </w:r>
      <w:r w:rsidR="00C04359" w:rsidRPr="007C6E1A">
        <w:rPr>
          <w:b/>
          <w:bCs/>
          <w:spacing w:val="5"/>
          <w:sz w:val="28"/>
          <w:szCs w:val="28"/>
        </w:rPr>
        <w:t xml:space="preserve"> </w:t>
      </w:r>
      <w:r w:rsidR="00242215">
        <w:rPr>
          <w:b/>
          <w:bCs/>
          <w:spacing w:val="5"/>
          <w:sz w:val="28"/>
          <w:szCs w:val="28"/>
        </w:rPr>
        <w:t>П</w:t>
      </w:r>
      <w:r w:rsidR="00277D41" w:rsidRPr="00277D41">
        <w:rPr>
          <w:b/>
          <w:bCs/>
          <w:spacing w:val="5"/>
          <w:sz w:val="28"/>
          <w:szCs w:val="28"/>
        </w:rPr>
        <w:t xml:space="preserve">редставление </w:t>
      </w:r>
      <w:r w:rsidR="00992D7C">
        <w:rPr>
          <w:b/>
          <w:bCs/>
          <w:spacing w:val="5"/>
          <w:sz w:val="28"/>
          <w:szCs w:val="28"/>
        </w:rPr>
        <w:t>двунаправленного и кольцевого</w:t>
      </w:r>
      <w:r w:rsidR="00277D41" w:rsidRPr="00277D41">
        <w:rPr>
          <w:b/>
          <w:bCs/>
          <w:spacing w:val="5"/>
          <w:sz w:val="28"/>
          <w:szCs w:val="28"/>
        </w:rPr>
        <w:t xml:space="preserve"> </w:t>
      </w:r>
      <w:r w:rsidR="00992D7C">
        <w:rPr>
          <w:b/>
          <w:bCs/>
          <w:spacing w:val="5"/>
          <w:sz w:val="28"/>
          <w:szCs w:val="28"/>
        </w:rPr>
        <w:t>списка, через чтение и вывод в файл упорядоченных чисел</w:t>
      </w:r>
    </w:p>
    <w:p w14:paraId="1A220FAC" w14:textId="77777777" w:rsidR="00ED28C7" w:rsidRPr="00ED28C7" w:rsidRDefault="00ED28C7" w:rsidP="00C04359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</w:p>
    <w:p w14:paraId="1DDB2D55" w14:textId="4CCF83C1" w:rsidR="003A5500" w:rsidRPr="007C6E1A" w:rsidRDefault="003A5500" w:rsidP="0094600E">
      <w:pPr>
        <w:spacing w:line="360" w:lineRule="auto"/>
        <w:jc w:val="center"/>
        <w:rPr>
          <w:sz w:val="28"/>
          <w:szCs w:val="28"/>
        </w:rPr>
      </w:pPr>
    </w:p>
    <w:p w14:paraId="7C66D4BE" w14:textId="77777777" w:rsidR="003A5500" w:rsidRPr="007C6E1A" w:rsidRDefault="003A5500">
      <w:pPr>
        <w:spacing w:line="360" w:lineRule="auto"/>
        <w:jc w:val="center"/>
        <w:rPr>
          <w:sz w:val="28"/>
          <w:szCs w:val="28"/>
        </w:rPr>
      </w:pPr>
    </w:p>
    <w:p w14:paraId="0FFC6614" w14:textId="77777777" w:rsidR="003A5500" w:rsidRPr="007C6E1A" w:rsidRDefault="003A5500">
      <w:pPr>
        <w:tabs>
          <w:tab w:val="left" w:pos="2336"/>
        </w:tabs>
        <w:spacing w:line="360" w:lineRule="auto"/>
        <w:jc w:val="center"/>
        <w:rPr>
          <w:sz w:val="28"/>
          <w:szCs w:val="28"/>
        </w:rPr>
      </w:pPr>
    </w:p>
    <w:p w14:paraId="60E4B3DA" w14:textId="77777777" w:rsidR="003A5500" w:rsidRPr="007C6E1A" w:rsidRDefault="003A5500">
      <w:pPr>
        <w:spacing w:line="360" w:lineRule="auto"/>
        <w:jc w:val="center"/>
        <w:rPr>
          <w:sz w:val="28"/>
          <w:szCs w:val="28"/>
        </w:rPr>
      </w:pPr>
    </w:p>
    <w:p w14:paraId="40D4A0F1" w14:textId="77777777" w:rsidR="003A5500" w:rsidRPr="007C6E1A" w:rsidRDefault="003A5500">
      <w:pPr>
        <w:spacing w:line="360" w:lineRule="auto"/>
        <w:jc w:val="center"/>
        <w:rPr>
          <w:sz w:val="28"/>
          <w:szCs w:val="28"/>
        </w:rPr>
      </w:pPr>
    </w:p>
    <w:p w14:paraId="382F02DC" w14:textId="77777777" w:rsidR="003A5500" w:rsidRPr="007C6E1A" w:rsidRDefault="003A550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074"/>
        <w:gridCol w:w="2385"/>
        <w:gridCol w:w="3179"/>
      </w:tblGrid>
      <w:tr w:rsidR="003A5500" w:rsidRPr="007C6E1A" w14:paraId="578C001A" w14:textId="77777777">
        <w:trPr>
          <w:trHeight w:val="614"/>
        </w:trPr>
        <w:tc>
          <w:tcPr>
            <w:tcW w:w="4074" w:type="dxa"/>
            <w:shd w:val="clear" w:color="auto" w:fill="auto"/>
            <w:vAlign w:val="bottom"/>
          </w:tcPr>
          <w:p w14:paraId="7E8D8C6F" w14:textId="77777777" w:rsidR="003A5500" w:rsidRPr="007C6E1A" w:rsidRDefault="00B4666E">
            <w:r w:rsidRPr="007C6E1A">
              <w:rPr>
                <w:sz w:val="28"/>
                <w:szCs w:val="28"/>
              </w:rPr>
              <w:t xml:space="preserve">Студент гр. </w:t>
            </w:r>
            <w:r w:rsidRPr="007C6E1A">
              <w:rPr>
                <w:color w:val="000000"/>
                <w:sz w:val="28"/>
                <w:szCs w:val="28"/>
              </w:rPr>
              <w:t>4335</w:t>
            </w:r>
          </w:p>
        </w:tc>
        <w:tc>
          <w:tcPr>
            <w:tcW w:w="238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751685A" w14:textId="77777777" w:rsidR="003A5500" w:rsidRPr="007C6E1A" w:rsidRDefault="003A5500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3179" w:type="dxa"/>
            <w:shd w:val="clear" w:color="auto" w:fill="auto"/>
            <w:vAlign w:val="bottom"/>
          </w:tcPr>
          <w:p w14:paraId="291CF912" w14:textId="79134DFA" w:rsidR="003A5500" w:rsidRPr="007C6E1A" w:rsidRDefault="00925BF5">
            <w:pPr>
              <w:jc w:val="center"/>
            </w:pPr>
            <w:r>
              <w:rPr>
                <w:color w:val="000000"/>
                <w:sz w:val="28"/>
                <w:szCs w:val="28"/>
              </w:rPr>
              <w:t>Николаев В.А</w:t>
            </w:r>
            <w:r w:rsidR="00B4666E" w:rsidRPr="007C6E1A">
              <w:rPr>
                <w:color w:val="000000"/>
                <w:sz w:val="28"/>
                <w:szCs w:val="28"/>
              </w:rPr>
              <w:t>.</w:t>
            </w:r>
          </w:p>
        </w:tc>
      </w:tr>
      <w:tr w:rsidR="003A5500" w:rsidRPr="007C6E1A" w14:paraId="7221289D" w14:textId="77777777">
        <w:trPr>
          <w:trHeight w:val="614"/>
        </w:trPr>
        <w:tc>
          <w:tcPr>
            <w:tcW w:w="4074" w:type="dxa"/>
            <w:shd w:val="clear" w:color="auto" w:fill="auto"/>
            <w:vAlign w:val="bottom"/>
          </w:tcPr>
          <w:p w14:paraId="30ECDA1C" w14:textId="77777777" w:rsidR="003A5500" w:rsidRPr="007C6E1A" w:rsidRDefault="00B4666E">
            <w:r w:rsidRPr="007C6E1A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97836E5" w14:textId="77777777" w:rsidR="003A5500" w:rsidRPr="007C6E1A" w:rsidRDefault="003A5500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3179" w:type="dxa"/>
            <w:shd w:val="clear" w:color="auto" w:fill="auto"/>
            <w:vAlign w:val="bottom"/>
          </w:tcPr>
          <w:p w14:paraId="63DEB70C" w14:textId="77777777" w:rsidR="003A5500" w:rsidRPr="007C6E1A" w:rsidRDefault="00B4666E">
            <w:pPr>
              <w:jc w:val="center"/>
            </w:pPr>
            <w:r w:rsidRPr="007C6E1A">
              <w:rPr>
                <w:color w:val="000000"/>
                <w:sz w:val="28"/>
                <w:szCs w:val="28"/>
              </w:rPr>
              <w:t>Калмычков В.А.</w:t>
            </w:r>
          </w:p>
        </w:tc>
      </w:tr>
    </w:tbl>
    <w:p w14:paraId="7D200664" w14:textId="77777777" w:rsidR="003A5500" w:rsidRPr="007C6E1A" w:rsidRDefault="003A5500">
      <w:pPr>
        <w:spacing w:line="360" w:lineRule="auto"/>
        <w:jc w:val="center"/>
        <w:rPr>
          <w:bCs/>
          <w:sz w:val="28"/>
          <w:szCs w:val="28"/>
        </w:rPr>
      </w:pPr>
    </w:p>
    <w:p w14:paraId="50A2382B" w14:textId="77777777" w:rsidR="003A5500" w:rsidRPr="007C6E1A" w:rsidRDefault="003A5500">
      <w:pPr>
        <w:spacing w:line="360" w:lineRule="auto"/>
        <w:jc w:val="center"/>
        <w:rPr>
          <w:bCs/>
          <w:sz w:val="28"/>
          <w:szCs w:val="28"/>
        </w:rPr>
      </w:pPr>
    </w:p>
    <w:p w14:paraId="74731A3B" w14:textId="77777777" w:rsidR="00C04359" w:rsidRPr="007C6E1A" w:rsidRDefault="00C04359">
      <w:pPr>
        <w:spacing w:line="360" w:lineRule="auto"/>
        <w:jc w:val="center"/>
        <w:rPr>
          <w:bCs/>
          <w:sz w:val="28"/>
          <w:szCs w:val="28"/>
        </w:rPr>
      </w:pPr>
    </w:p>
    <w:p w14:paraId="7A519D9D" w14:textId="77777777" w:rsidR="003A5500" w:rsidRPr="007C6E1A" w:rsidRDefault="00B4666E">
      <w:pPr>
        <w:spacing w:line="360" w:lineRule="auto"/>
        <w:jc w:val="center"/>
        <w:rPr>
          <w:bCs/>
          <w:color w:val="000000"/>
          <w:sz w:val="28"/>
          <w:szCs w:val="28"/>
          <w:lang w:val="en-US"/>
        </w:rPr>
      </w:pPr>
      <w:r w:rsidRPr="007C6E1A">
        <w:rPr>
          <w:bCs/>
          <w:sz w:val="28"/>
          <w:szCs w:val="28"/>
        </w:rPr>
        <w:t>Санкт</w:t>
      </w:r>
      <w:r w:rsidRPr="007C6E1A">
        <w:rPr>
          <w:bCs/>
          <w:sz w:val="28"/>
          <w:szCs w:val="28"/>
          <w:lang w:val="en-US"/>
        </w:rPr>
        <w:t>-</w:t>
      </w:r>
      <w:r w:rsidRPr="007C6E1A">
        <w:rPr>
          <w:bCs/>
          <w:sz w:val="28"/>
          <w:szCs w:val="28"/>
        </w:rPr>
        <w:t>Петербург</w:t>
      </w:r>
    </w:p>
    <w:p w14:paraId="281881A1" w14:textId="2F56EE87" w:rsidR="003A5500" w:rsidRPr="003E6E61" w:rsidRDefault="00B4666E">
      <w:pPr>
        <w:spacing w:line="360" w:lineRule="auto"/>
        <w:jc w:val="center"/>
        <w:rPr>
          <w:bCs/>
          <w:color w:val="000000"/>
          <w:sz w:val="28"/>
          <w:szCs w:val="28"/>
        </w:rPr>
      </w:pPr>
      <w:r w:rsidRPr="007C6E1A">
        <w:rPr>
          <w:bCs/>
          <w:color w:val="000000"/>
          <w:sz w:val="28"/>
          <w:szCs w:val="28"/>
          <w:lang w:val="en-US"/>
        </w:rPr>
        <w:t>202</w:t>
      </w:r>
      <w:r w:rsidR="003E6E61">
        <w:rPr>
          <w:bCs/>
          <w:color w:val="000000"/>
          <w:sz w:val="28"/>
          <w:szCs w:val="28"/>
        </w:rPr>
        <w:t>6</w:t>
      </w:r>
    </w:p>
    <w:p w14:paraId="08E26305" w14:textId="353CB6AF" w:rsidR="00ED28C7" w:rsidRDefault="00706AA5" w:rsidP="00706AA5">
      <w:pPr>
        <w:spacing w:line="360" w:lineRule="auto"/>
        <w:rPr>
          <w:b/>
          <w:bCs/>
          <w:color w:val="000000"/>
          <w:sz w:val="28"/>
          <w:szCs w:val="28"/>
        </w:rPr>
      </w:pPr>
      <w:r w:rsidRPr="00706AA5">
        <w:rPr>
          <w:b/>
          <w:bCs/>
          <w:color w:val="000000"/>
          <w:sz w:val="28"/>
          <w:szCs w:val="28"/>
        </w:rPr>
        <w:lastRenderedPageBreak/>
        <w:t>Формулировка задания:</w:t>
      </w:r>
    </w:p>
    <w:p w14:paraId="7539336F" w14:textId="77777777" w:rsidR="00242215" w:rsidRPr="00706AA5" w:rsidRDefault="00242215" w:rsidP="00706AA5">
      <w:pPr>
        <w:spacing w:line="360" w:lineRule="auto"/>
        <w:rPr>
          <w:b/>
          <w:bCs/>
          <w:color w:val="000000"/>
          <w:sz w:val="28"/>
          <w:szCs w:val="28"/>
        </w:rPr>
      </w:pPr>
    </w:p>
    <w:p w14:paraId="0EF05FFF" w14:textId="585BB4A5" w:rsidR="0067683B" w:rsidRPr="0067683B" w:rsidRDefault="00242215" w:rsidP="0067683B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67683B" w:rsidRPr="0067683B">
        <w:rPr>
          <w:color w:val="000000"/>
          <w:sz w:val="28"/>
          <w:szCs w:val="28"/>
        </w:rPr>
        <w:t xml:space="preserve">Загрузить из файла вещественные числа в </w:t>
      </w:r>
      <w:r w:rsidR="0067683B">
        <w:rPr>
          <w:color w:val="000000"/>
          <w:sz w:val="28"/>
          <w:szCs w:val="28"/>
        </w:rPr>
        <w:t>Двунаправленный</w:t>
      </w:r>
      <w:r w:rsidR="0067683B" w:rsidRPr="0067683B">
        <w:rPr>
          <w:color w:val="000000"/>
          <w:sz w:val="28"/>
          <w:szCs w:val="28"/>
        </w:rPr>
        <w:t xml:space="preserve"> список, </w:t>
      </w:r>
    </w:p>
    <w:p w14:paraId="43C401CA" w14:textId="409A9097" w:rsidR="0067683B" w:rsidRDefault="0067683B" w:rsidP="0067683B">
      <w:pPr>
        <w:spacing w:line="360" w:lineRule="auto"/>
        <w:jc w:val="both"/>
        <w:rPr>
          <w:color w:val="000000"/>
          <w:sz w:val="28"/>
          <w:szCs w:val="28"/>
        </w:rPr>
      </w:pPr>
      <w:r w:rsidRPr="0067683B">
        <w:rPr>
          <w:color w:val="000000"/>
          <w:sz w:val="28"/>
          <w:szCs w:val="28"/>
        </w:rPr>
        <w:t xml:space="preserve"> потом раз</w:t>
      </w:r>
      <w:r>
        <w:rPr>
          <w:color w:val="000000"/>
          <w:sz w:val="28"/>
          <w:szCs w:val="28"/>
        </w:rPr>
        <w:t>ложить их в два кольцевых списка</w:t>
      </w:r>
      <w:r w:rsidRPr="0067683B">
        <w:rPr>
          <w:color w:val="000000"/>
          <w:sz w:val="28"/>
          <w:szCs w:val="28"/>
        </w:rPr>
        <w:t xml:space="preserve"> по положительному/отрицательному элементу соответственно,</w:t>
      </w:r>
    </w:p>
    <w:p w14:paraId="6FFE5ACD" w14:textId="683BA14D" w:rsidR="007C6E1A" w:rsidRDefault="0067683B" w:rsidP="0067683B">
      <w:pPr>
        <w:spacing w:line="360" w:lineRule="auto"/>
        <w:jc w:val="both"/>
        <w:rPr>
          <w:color w:val="000000"/>
          <w:sz w:val="28"/>
          <w:szCs w:val="28"/>
        </w:rPr>
      </w:pPr>
      <w:r w:rsidRPr="0067683B">
        <w:rPr>
          <w:color w:val="000000"/>
          <w:sz w:val="28"/>
          <w:szCs w:val="28"/>
        </w:rPr>
        <w:t>упорядочив их по возрастанию.</w:t>
      </w:r>
    </w:p>
    <w:p w14:paraId="793410F1" w14:textId="77777777" w:rsidR="00242215" w:rsidRDefault="00242215" w:rsidP="007C6E1A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14:paraId="55452DC8" w14:textId="18E322C8" w:rsidR="007C6E1A" w:rsidRPr="008335AC" w:rsidRDefault="00F523B1" w:rsidP="007C6E1A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Общее</w:t>
      </w:r>
      <w:r w:rsidRPr="00F523B1">
        <w:rPr>
          <w:b/>
          <w:bCs/>
          <w:color w:val="000000"/>
          <w:sz w:val="28"/>
          <w:szCs w:val="28"/>
        </w:rPr>
        <w:t xml:space="preserve"> описание алгоритма</w:t>
      </w:r>
    </w:p>
    <w:p w14:paraId="47D0732F" w14:textId="489EBC81" w:rsidR="00C62911" w:rsidRPr="008335AC" w:rsidRDefault="00242215" w:rsidP="007C6E1A">
      <w:pPr>
        <w:numPr>
          <w:ilvl w:val="0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Строки считываются</w:t>
      </w:r>
      <w:r w:rsidR="00C62911" w:rsidRPr="008335AC">
        <w:rPr>
          <w:color w:val="000000"/>
          <w:sz w:val="28"/>
          <w:szCs w:val="28"/>
        </w:rPr>
        <w:t xml:space="preserve"> из входного файла input.txt</w:t>
      </w:r>
      <w:r w:rsidR="00C62911" w:rsidRPr="00C62911">
        <w:rPr>
          <w:color w:val="000000"/>
          <w:sz w:val="28"/>
          <w:szCs w:val="28"/>
        </w:rPr>
        <w:t>;</w:t>
      </w:r>
    </w:p>
    <w:p w14:paraId="135B683D" w14:textId="011BC3CD" w:rsidR="007C6E1A" w:rsidRPr="008335AC" w:rsidRDefault="007A7689" w:rsidP="007C6E1A">
      <w:pPr>
        <w:numPr>
          <w:ilvl w:val="0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Потом записываются в двунаправленный список.</w:t>
      </w:r>
    </w:p>
    <w:p w14:paraId="34BA9EAA" w14:textId="6BE0BB15" w:rsidR="007C6E1A" w:rsidRPr="007A7689" w:rsidRDefault="00242215" w:rsidP="008E106B">
      <w:pPr>
        <w:numPr>
          <w:ilvl w:val="0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 w:rsidRPr="007A7689">
        <w:rPr>
          <w:color w:val="000000"/>
          <w:sz w:val="28"/>
          <w:szCs w:val="28"/>
        </w:rPr>
        <w:t>Выв</w:t>
      </w:r>
      <w:r w:rsidR="007A7689">
        <w:rPr>
          <w:color w:val="000000"/>
          <w:sz w:val="28"/>
          <w:szCs w:val="28"/>
        </w:rPr>
        <w:t>одится пользователю все числа, взятые из файла (не числа пропускаются)</w:t>
      </w:r>
    </w:p>
    <w:p w14:paraId="2720AE11" w14:textId="274F9F07" w:rsidR="00182079" w:rsidRDefault="007A7689" w:rsidP="007C6E1A">
      <w:pPr>
        <w:numPr>
          <w:ilvl w:val="0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Дальше создаем два кольцевых списка и заполняем их в зависимости, число положительное или отрицательное</w:t>
      </w:r>
    </w:p>
    <w:p w14:paraId="0FDA6240" w14:textId="5BD3DF6D" w:rsidR="00242215" w:rsidRPr="008335AC" w:rsidRDefault="007A7689" w:rsidP="007C6E1A">
      <w:pPr>
        <w:numPr>
          <w:ilvl w:val="0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Сортируем эти два списка по возрастанию (метод пузырька).</w:t>
      </w:r>
    </w:p>
    <w:p w14:paraId="3440DA47" w14:textId="4C4FBBB0" w:rsidR="007C6E1A" w:rsidRPr="008335AC" w:rsidRDefault="007C6E1A" w:rsidP="007C6E1A">
      <w:pPr>
        <w:numPr>
          <w:ilvl w:val="0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 w:rsidRPr="008335AC">
        <w:rPr>
          <w:color w:val="000000"/>
          <w:sz w:val="28"/>
          <w:szCs w:val="28"/>
        </w:rPr>
        <w:t xml:space="preserve">После </w:t>
      </w:r>
      <w:r w:rsidR="003C7AAD">
        <w:rPr>
          <w:color w:val="000000"/>
          <w:sz w:val="28"/>
          <w:szCs w:val="28"/>
        </w:rPr>
        <w:t>сохраняем эти списки</w:t>
      </w:r>
      <w:r w:rsidR="005851CF">
        <w:rPr>
          <w:color w:val="000000"/>
          <w:sz w:val="28"/>
          <w:szCs w:val="28"/>
        </w:rPr>
        <w:t xml:space="preserve"> </w:t>
      </w:r>
      <w:r w:rsidR="00242215">
        <w:rPr>
          <w:color w:val="000000"/>
          <w:sz w:val="28"/>
          <w:szCs w:val="28"/>
        </w:rPr>
        <w:t>в</w:t>
      </w:r>
      <w:r w:rsidRPr="008335AC">
        <w:rPr>
          <w:color w:val="000000"/>
          <w:sz w:val="28"/>
          <w:szCs w:val="28"/>
        </w:rPr>
        <w:t xml:space="preserve"> выходной файл output.txt.</w:t>
      </w:r>
    </w:p>
    <w:p w14:paraId="041DFC76" w14:textId="77777777" w:rsidR="007C6E1A" w:rsidRDefault="007C6E1A" w:rsidP="00706AA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DCF265C" w14:textId="77777777" w:rsidR="007C6E1A" w:rsidRPr="007C6E1A" w:rsidRDefault="007C6E1A" w:rsidP="007C6E1A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7C6E1A">
        <w:rPr>
          <w:b/>
          <w:bCs/>
          <w:color w:val="000000"/>
          <w:sz w:val="28"/>
          <w:szCs w:val="28"/>
        </w:rPr>
        <w:t>Входные и выходные данные</w:t>
      </w:r>
    </w:p>
    <w:p w14:paraId="1EFF687F" w14:textId="77777777" w:rsidR="007C6E1A" w:rsidRPr="007C6E1A" w:rsidRDefault="007C6E1A" w:rsidP="007C6E1A">
      <w:pPr>
        <w:spacing w:line="360" w:lineRule="auto"/>
        <w:ind w:left="720"/>
        <w:jc w:val="both"/>
        <w:rPr>
          <w:color w:val="000000"/>
          <w:sz w:val="28"/>
          <w:szCs w:val="28"/>
        </w:rPr>
      </w:pPr>
      <w:r w:rsidRPr="007C6E1A">
        <w:rPr>
          <w:b/>
          <w:bCs/>
          <w:color w:val="000000"/>
          <w:sz w:val="28"/>
          <w:szCs w:val="28"/>
        </w:rPr>
        <w:t>Входной файл</w:t>
      </w:r>
      <w:r w:rsidRPr="007C6E1A">
        <w:rPr>
          <w:color w:val="000000"/>
          <w:sz w:val="28"/>
          <w:szCs w:val="28"/>
        </w:rPr>
        <w:t xml:space="preserve"> (input.txt):</w:t>
      </w:r>
    </w:p>
    <w:p w14:paraId="3FCF4D3A" w14:textId="2A11CF00" w:rsidR="007C6E1A" w:rsidRDefault="007C6E1A" w:rsidP="007C6E1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C6E1A">
        <w:rPr>
          <w:color w:val="000000"/>
          <w:sz w:val="28"/>
          <w:szCs w:val="28"/>
        </w:rPr>
        <w:t>&lt;</w:t>
      </w:r>
      <w:r w:rsidR="00E457B7">
        <w:rPr>
          <w:color w:val="000000"/>
          <w:sz w:val="28"/>
          <w:szCs w:val="28"/>
        </w:rPr>
        <w:t>число 5.2</w:t>
      </w:r>
      <w:r w:rsidRPr="007C6E1A">
        <w:rPr>
          <w:color w:val="000000"/>
          <w:sz w:val="28"/>
          <w:szCs w:val="28"/>
        </w:rPr>
        <w:t>&gt;</w:t>
      </w:r>
      <w:r w:rsidR="00E457B7">
        <w:rPr>
          <w:color w:val="000000"/>
          <w:sz w:val="28"/>
          <w:szCs w:val="28"/>
        </w:rPr>
        <w:t xml:space="preserve"> </w:t>
      </w:r>
      <w:r w:rsidR="00E457B7" w:rsidRPr="007C6E1A">
        <w:rPr>
          <w:color w:val="000000"/>
          <w:sz w:val="28"/>
          <w:szCs w:val="28"/>
        </w:rPr>
        <w:t>&lt;</w:t>
      </w:r>
      <w:r w:rsidR="00E457B7">
        <w:rPr>
          <w:color w:val="000000"/>
          <w:sz w:val="28"/>
          <w:szCs w:val="28"/>
        </w:rPr>
        <w:t>строка</w:t>
      </w:r>
      <w:r w:rsidR="00E457B7" w:rsidRPr="007C6E1A">
        <w:rPr>
          <w:color w:val="000000"/>
          <w:sz w:val="28"/>
          <w:szCs w:val="28"/>
        </w:rPr>
        <w:t>&gt;</w:t>
      </w:r>
      <w:r w:rsidR="00E457B7">
        <w:rPr>
          <w:color w:val="000000"/>
          <w:sz w:val="28"/>
          <w:szCs w:val="28"/>
        </w:rPr>
        <w:t xml:space="preserve">  </w:t>
      </w:r>
    </w:p>
    <w:p w14:paraId="6C4B7C4E" w14:textId="71E0CB32" w:rsidR="0019289B" w:rsidRPr="007C6E1A" w:rsidRDefault="0019289B" w:rsidP="0019289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C6E1A">
        <w:rPr>
          <w:color w:val="000000"/>
          <w:sz w:val="28"/>
          <w:szCs w:val="28"/>
        </w:rPr>
        <w:t>&lt;</w:t>
      </w:r>
      <w:r>
        <w:rPr>
          <w:color w:val="000000"/>
          <w:sz w:val="28"/>
          <w:szCs w:val="28"/>
        </w:rPr>
        <w:t>строка</w:t>
      </w:r>
      <w:r w:rsidRPr="007C6E1A">
        <w:rPr>
          <w:color w:val="000000"/>
          <w:sz w:val="28"/>
          <w:szCs w:val="28"/>
        </w:rPr>
        <w:t>&gt;</w:t>
      </w:r>
      <w:r w:rsidR="00E457B7">
        <w:rPr>
          <w:color w:val="000000"/>
          <w:sz w:val="28"/>
          <w:szCs w:val="28"/>
        </w:rPr>
        <w:t xml:space="preserve"> </w:t>
      </w:r>
      <w:r w:rsidR="00E457B7" w:rsidRPr="007C6E1A">
        <w:rPr>
          <w:color w:val="000000"/>
          <w:sz w:val="28"/>
          <w:szCs w:val="28"/>
        </w:rPr>
        <w:t>&lt;</w:t>
      </w:r>
      <w:r w:rsidR="00E457B7">
        <w:rPr>
          <w:color w:val="000000"/>
          <w:sz w:val="28"/>
          <w:szCs w:val="28"/>
        </w:rPr>
        <w:t>число -8,6</w:t>
      </w:r>
      <w:r w:rsidR="00E457B7" w:rsidRPr="007C6E1A">
        <w:rPr>
          <w:color w:val="000000"/>
          <w:sz w:val="28"/>
          <w:szCs w:val="28"/>
        </w:rPr>
        <w:t>&gt;</w:t>
      </w:r>
      <w:r w:rsidR="00E457B7">
        <w:rPr>
          <w:color w:val="000000"/>
          <w:sz w:val="28"/>
          <w:szCs w:val="28"/>
        </w:rPr>
        <w:t xml:space="preserve"> </w:t>
      </w:r>
      <w:r w:rsidR="00E457B7" w:rsidRPr="007C6E1A">
        <w:rPr>
          <w:color w:val="000000"/>
          <w:sz w:val="28"/>
          <w:szCs w:val="28"/>
        </w:rPr>
        <w:t>&lt;</w:t>
      </w:r>
      <w:r w:rsidR="00E457B7">
        <w:rPr>
          <w:color w:val="000000"/>
          <w:sz w:val="28"/>
          <w:szCs w:val="28"/>
        </w:rPr>
        <w:t>число 6.8</w:t>
      </w:r>
      <w:r w:rsidR="00E457B7" w:rsidRPr="007C6E1A">
        <w:rPr>
          <w:color w:val="000000"/>
          <w:sz w:val="28"/>
          <w:szCs w:val="28"/>
        </w:rPr>
        <w:t>&gt;</w:t>
      </w:r>
    </w:p>
    <w:p w14:paraId="2160C54C" w14:textId="14B9C9B9" w:rsidR="0019289B" w:rsidRDefault="0019289B" w:rsidP="007C6E1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C6E1A">
        <w:rPr>
          <w:color w:val="000000"/>
          <w:sz w:val="28"/>
          <w:szCs w:val="28"/>
        </w:rPr>
        <w:t>&lt;</w:t>
      </w:r>
      <w:r>
        <w:rPr>
          <w:color w:val="000000"/>
          <w:sz w:val="28"/>
          <w:szCs w:val="28"/>
        </w:rPr>
        <w:t>строка</w:t>
      </w:r>
      <w:r w:rsidRPr="007C6E1A">
        <w:rPr>
          <w:color w:val="000000"/>
          <w:sz w:val="28"/>
          <w:szCs w:val="28"/>
        </w:rPr>
        <w:t>&gt;</w:t>
      </w:r>
    </w:p>
    <w:p w14:paraId="196DB78D" w14:textId="427364E9" w:rsidR="007C6E1A" w:rsidRPr="007C6E1A" w:rsidRDefault="00E457B7" w:rsidP="00E457B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C6E1A">
        <w:rPr>
          <w:color w:val="000000"/>
          <w:sz w:val="28"/>
          <w:szCs w:val="28"/>
        </w:rPr>
        <w:t>&lt;</w:t>
      </w:r>
      <w:r>
        <w:rPr>
          <w:color w:val="000000"/>
          <w:sz w:val="28"/>
          <w:szCs w:val="28"/>
        </w:rPr>
        <w:t>число -2,3</w:t>
      </w:r>
      <w:r w:rsidRPr="007C6E1A">
        <w:rPr>
          <w:color w:val="000000"/>
          <w:sz w:val="28"/>
          <w:szCs w:val="28"/>
        </w:rPr>
        <w:t>&gt;</w:t>
      </w:r>
    </w:p>
    <w:p w14:paraId="59CCF55A" w14:textId="77777777" w:rsidR="008335AC" w:rsidRDefault="007C6E1A" w:rsidP="008335A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C6E1A">
        <w:rPr>
          <w:b/>
          <w:bCs/>
          <w:color w:val="000000"/>
          <w:sz w:val="28"/>
          <w:szCs w:val="28"/>
        </w:rPr>
        <w:t>Выходной файл</w:t>
      </w:r>
      <w:r w:rsidRPr="007C6E1A">
        <w:rPr>
          <w:color w:val="000000"/>
          <w:sz w:val="28"/>
          <w:szCs w:val="28"/>
        </w:rPr>
        <w:t xml:space="preserve"> (output.txt):</w:t>
      </w:r>
    </w:p>
    <w:p w14:paraId="6A86266A" w14:textId="4C35E0F6" w:rsidR="00E457B7" w:rsidRPr="007C6E1A" w:rsidRDefault="00E457B7" w:rsidP="00E457B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C6E1A">
        <w:rPr>
          <w:color w:val="000000"/>
          <w:sz w:val="28"/>
          <w:szCs w:val="28"/>
        </w:rPr>
        <w:t>&lt;</w:t>
      </w:r>
      <w:r>
        <w:rPr>
          <w:color w:val="000000"/>
          <w:sz w:val="28"/>
          <w:szCs w:val="28"/>
        </w:rPr>
        <w:t>число 5.2</w:t>
      </w:r>
      <w:proofErr w:type="gramStart"/>
      <w:r w:rsidRPr="007C6E1A">
        <w:rPr>
          <w:color w:val="000000"/>
          <w:sz w:val="28"/>
          <w:szCs w:val="28"/>
        </w:rPr>
        <w:t>&gt;</w:t>
      </w:r>
      <w:r>
        <w:rPr>
          <w:color w:val="000000"/>
          <w:sz w:val="28"/>
          <w:szCs w:val="28"/>
        </w:rPr>
        <w:t xml:space="preserve">  </w:t>
      </w:r>
      <w:r w:rsidRPr="007C6E1A">
        <w:rPr>
          <w:color w:val="000000"/>
          <w:sz w:val="28"/>
          <w:szCs w:val="28"/>
        </w:rPr>
        <w:t>&lt;</w:t>
      </w:r>
      <w:proofErr w:type="gramEnd"/>
      <w:r>
        <w:rPr>
          <w:color w:val="000000"/>
          <w:sz w:val="28"/>
          <w:szCs w:val="28"/>
        </w:rPr>
        <w:t>число 6.8</w:t>
      </w:r>
      <w:r w:rsidRPr="007C6E1A">
        <w:rPr>
          <w:color w:val="000000"/>
          <w:sz w:val="28"/>
          <w:szCs w:val="28"/>
        </w:rPr>
        <w:t>&gt;</w:t>
      </w:r>
    </w:p>
    <w:p w14:paraId="2F30F70C" w14:textId="46576E0B" w:rsidR="00E457B7" w:rsidRPr="007C6E1A" w:rsidRDefault="00E457B7" w:rsidP="00E457B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C6E1A">
        <w:rPr>
          <w:color w:val="000000"/>
          <w:sz w:val="28"/>
          <w:szCs w:val="28"/>
        </w:rPr>
        <w:t>&lt;</w:t>
      </w:r>
      <w:r>
        <w:rPr>
          <w:color w:val="000000"/>
          <w:sz w:val="28"/>
          <w:szCs w:val="28"/>
        </w:rPr>
        <w:t>число -8,6</w:t>
      </w:r>
      <w:r w:rsidRPr="007C6E1A">
        <w:rPr>
          <w:color w:val="000000"/>
          <w:sz w:val="28"/>
          <w:szCs w:val="28"/>
        </w:rPr>
        <w:t>&gt;</w:t>
      </w:r>
      <w:r>
        <w:rPr>
          <w:color w:val="000000"/>
          <w:sz w:val="28"/>
          <w:szCs w:val="28"/>
        </w:rPr>
        <w:t xml:space="preserve"> </w:t>
      </w:r>
      <w:r w:rsidRPr="007C6E1A">
        <w:rPr>
          <w:color w:val="000000"/>
          <w:sz w:val="28"/>
          <w:szCs w:val="28"/>
        </w:rPr>
        <w:t>&lt;</w:t>
      </w:r>
      <w:r>
        <w:rPr>
          <w:color w:val="000000"/>
          <w:sz w:val="28"/>
          <w:szCs w:val="28"/>
        </w:rPr>
        <w:t>число -2,3</w:t>
      </w:r>
      <w:r w:rsidRPr="007C6E1A">
        <w:rPr>
          <w:color w:val="000000"/>
          <w:sz w:val="28"/>
          <w:szCs w:val="28"/>
        </w:rPr>
        <w:t>&gt;</w:t>
      </w:r>
    </w:p>
    <w:p w14:paraId="0ED27022" w14:textId="4406F689" w:rsidR="007C6E1A" w:rsidRPr="0070621C" w:rsidRDefault="007C6E1A" w:rsidP="008335A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E198D34" w14:textId="77777777" w:rsidR="007C6E1A" w:rsidRDefault="007C6E1A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5192FA63" w14:textId="35D9FCB3" w:rsidR="007C6E1A" w:rsidRDefault="007C6E1A" w:rsidP="007C6E1A">
      <w:pPr>
        <w:spacing w:line="360" w:lineRule="auto"/>
        <w:ind w:left="720"/>
        <w:jc w:val="both"/>
        <w:rPr>
          <w:b/>
          <w:bCs/>
          <w:color w:val="000000"/>
          <w:sz w:val="28"/>
          <w:szCs w:val="28"/>
        </w:rPr>
      </w:pPr>
    </w:p>
    <w:p w14:paraId="06C024B7" w14:textId="77777777" w:rsidR="00615FC9" w:rsidRDefault="00615FC9" w:rsidP="007C6E1A">
      <w:pPr>
        <w:spacing w:line="360" w:lineRule="auto"/>
        <w:ind w:left="720"/>
        <w:jc w:val="both"/>
        <w:rPr>
          <w:b/>
          <w:bCs/>
          <w:color w:val="000000"/>
          <w:sz w:val="28"/>
          <w:szCs w:val="28"/>
        </w:rPr>
      </w:pPr>
    </w:p>
    <w:p w14:paraId="0DB73637" w14:textId="77777777" w:rsidR="007C6E1A" w:rsidRPr="007C6E1A" w:rsidRDefault="007C6E1A" w:rsidP="007C6E1A">
      <w:pPr>
        <w:numPr>
          <w:ilvl w:val="0"/>
          <w:numId w:val="1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7C6E1A">
        <w:rPr>
          <w:b/>
          <w:bCs/>
          <w:color w:val="000000"/>
          <w:sz w:val="28"/>
          <w:szCs w:val="28"/>
        </w:rPr>
        <w:lastRenderedPageBreak/>
        <w:t>Таблица функций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6E4296" w:rsidRPr="00886CF2" w14:paraId="2DA00250" w14:textId="77777777" w:rsidTr="00913A98">
        <w:tc>
          <w:tcPr>
            <w:tcW w:w="4390" w:type="dxa"/>
          </w:tcPr>
          <w:p w14:paraId="434DE427" w14:textId="797CFB6C" w:rsidR="006E4296" w:rsidRPr="00886CF2" w:rsidRDefault="006E4296" w:rsidP="007C6E1A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7C6E1A">
              <w:rPr>
                <w:color w:val="000000"/>
                <w:sz w:val="28"/>
                <w:szCs w:val="28"/>
              </w:rPr>
              <w:t>Функция</w:t>
            </w:r>
          </w:p>
        </w:tc>
        <w:tc>
          <w:tcPr>
            <w:tcW w:w="5238" w:type="dxa"/>
          </w:tcPr>
          <w:p w14:paraId="1E368BDB" w14:textId="6B77584E" w:rsidR="006E4296" w:rsidRPr="00886CF2" w:rsidRDefault="006E4296" w:rsidP="007C6E1A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7C6E1A">
              <w:rPr>
                <w:color w:val="000000"/>
                <w:sz w:val="28"/>
                <w:szCs w:val="28"/>
              </w:rPr>
              <w:t>Назначение</w:t>
            </w:r>
          </w:p>
        </w:tc>
      </w:tr>
      <w:tr w:rsidR="00515AF8" w:rsidRPr="00886CF2" w14:paraId="5B476909" w14:textId="77777777" w:rsidTr="00913A98">
        <w:tc>
          <w:tcPr>
            <w:tcW w:w="4390" w:type="dxa"/>
          </w:tcPr>
          <w:p w14:paraId="033BFC06" w14:textId="77777777" w:rsidR="00515AF8" w:rsidRPr="00515AF8" w:rsidRDefault="00515AF8" w:rsidP="00515AF8">
            <w:pPr>
              <w:spacing w:line="360" w:lineRule="auto"/>
              <w:jc w:val="both"/>
              <w:rPr>
                <w:b/>
                <w:color w:val="000000"/>
                <w:sz w:val="28"/>
                <w:szCs w:val="28"/>
              </w:rPr>
            </w:pPr>
            <w:proofErr w:type="spellStart"/>
            <w:r w:rsidRPr="00515AF8">
              <w:rPr>
                <w:b/>
                <w:color w:val="000000"/>
                <w:sz w:val="28"/>
                <w:szCs w:val="28"/>
              </w:rPr>
              <w:t>CircularLinkedList</w:t>
            </w:r>
            <w:proofErr w:type="spellEnd"/>
            <w:r w:rsidRPr="00515AF8"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238" w:type="dxa"/>
          </w:tcPr>
          <w:p w14:paraId="2F75F511" w14:textId="398661A8" w:rsidR="00515AF8" w:rsidRPr="00515AF8" w:rsidRDefault="00515AF8" w:rsidP="00515AF8">
            <w:pPr>
              <w:spacing w:line="360" w:lineRule="auto"/>
              <w:jc w:val="both"/>
              <w:rPr>
                <w:b/>
                <w:color w:val="000000"/>
                <w:sz w:val="28"/>
                <w:szCs w:val="28"/>
              </w:rPr>
            </w:pPr>
            <w:r w:rsidRPr="00515AF8">
              <w:rPr>
                <w:b/>
                <w:color w:val="000000"/>
                <w:sz w:val="28"/>
                <w:szCs w:val="28"/>
              </w:rPr>
              <w:t>Класс кольцевого списка</w:t>
            </w:r>
          </w:p>
        </w:tc>
      </w:tr>
      <w:tr w:rsidR="005C44ED" w:rsidRPr="00886CF2" w14:paraId="539F274C" w14:textId="77777777" w:rsidTr="00913A98">
        <w:tc>
          <w:tcPr>
            <w:tcW w:w="4390" w:type="dxa"/>
          </w:tcPr>
          <w:p w14:paraId="04409EE2" w14:textId="7BB32345" w:rsidR="005C44ED" w:rsidRPr="0080426D" w:rsidRDefault="00515AF8" w:rsidP="006E4296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515AF8">
              <w:rPr>
                <w:color w:val="000000"/>
                <w:sz w:val="28"/>
                <w:szCs w:val="28"/>
              </w:rPr>
              <w:t>CircularLinkedList</w:t>
            </w:r>
            <w:proofErr w:type="spellEnd"/>
          </w:p>
        </w:tc>
        <w:tc>
          <w:tcPr>
            <w:tcW w:w="5238" w:type="dxa"/>
            <w:vAlign w:val="center"/>
          </w:tcPr>
          <w:p w14:paraId="3E1C02AB" w14:textId="1CFF53AE" w:rsidR="005C44ED" w:rsidRPr="005C44ED" w:rsidRDefault="005C44ED" w:rsidP="006E4296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5C44ED">
              <w:rPr>
                <w:color w:val="000000"/>
                <w:sz w:val="28"/>
                <w:szCs w:val="28"/>
                <w:lang w:val="en-US"/>
              </w:rPr>
              <w:t>Конструктор</w:t>
            </w:r>
            <w:proofErr w:type="spellEnd"/>
            <w:r w:rsidRPr="005C44E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44ED">
              <w:rPr>
                <w:color w:val="000000"/>
                <w:sz w:val="28"/>
                <w:szCs w:val="28"/>
                <w:lang w:val="en-US"/>
              </w:rPr>
              <w:t>по</w:t>
            </w:r>
            <w:proofErr w:type="spellEnd"/>
            <w:r w:rsidRPr="005C44E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44ED">
              <w:rPr>
                <w:color w:val="000000"/>
                <w:sz w:val="28"/>
                <w:szCs w:val="28"/>
                <w:lang w:val="en-US"/>
              </w:rPr>
              <w:t>умолчанию</w:t>
            </w:r>
            <w:proofErr w:type="spellEnd"/>
          </w:p>
        </w:tc>
      </w:tr>
      <w:tr w:rsidR="006E4296" w:rsidRPr="00886CF2" w14:paraId="31042343" w14:textId="77777777" w:rsidTr="00913A98">
        <w:tc>
          <w:tcPr>
            <w:tcW w:w="4390" w:type="dxa"/>
          </w:tcPr>
          <w:p w14:paraId="6E8581EA" w14:textId="40ECBA0A" w:rsidR="006E4296" w:rsidRPr="00886CF2" w:rsidRDefault="005C44ED" w:rsidP="006E4296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~</w:t>
            </w:r>
            <w:proofErr w:type="spellStart"/>
            <w:r w:rsidR="00515AF8" w:rsidRPr="00515AF8">
              <w:rPr>
                <w:color w:val="000000"/>
                <w:sz w:val="28"/>
                <w:szCs w:val="28"/>
              </w:rPr>
              <w:t>CircularLinkedList</w:t>
            </w:r>
            <w:proofErr w:type="spellEnd"/>
          </w:p>
        </w:tc>
        <w:tc>
          <w:tcPr>
            <w:tcW w:w="5238" w:type="dxa"/>
            <w:vAlign w:val="center"/>
          </w:tcPr>
          <w:p w14:paraId="12D5D975" w14:textId="619170AF" w:rsidR="006E4296" w:rsidRPr="0080426D" w:rsidRDefault="005C44ED" w:rsidP="005C44ED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Деструктор, для очищения данных</w:t>
            </w:r>
          </w:p>
        </w:tc>
      </w:tr>
      <w:tr w:rsidR="005C44ED" w:rsidRPr="00886CF2" w14:paraId="72A12723" w14:textId="77777777" w:rsidTr="00913A98">
        <w:tc>
          <w:tcPr>
            <w:tcW w:w="4390" w:type="dxa"/>
          </w:tcPr>
          <w:p w14:paraId="0B7E12A0" w14:textId="0B45FBBF" w:rsidR="005C44ED" w:rsidRPr="0080426D" w:rsidRDefault="00515AF8" w:rsidP="005C44ED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515AF8">
              <w:rPr>
                <w:color w:val="000000"/>
                <w:sz w:val="28"/>
                <w:szCs w:val="28"/>
              </w:rPr>
              <w:t>add</w:t>
            </w:r>
            <w:proofErr w:type="spellEnd"/>
          </w:p>
        </w:tc>
        <w:tc>
          <w:tcPr>
            <w:tcW w:w="5238" w:type="dxa"/>
            <w:vAlign w:val="center"/>
          </w:tcPr>
          <w:p w14:paraId="7E9D465C" w14:textId="33416AA3" w:rsidR="005C44ED" w:rsidRDefault="00515AF8" w:rsidP="004B6B7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Добавляет следующий элемент в список</w:t>
            </w:r>
          </w:p>
        </w:tc>
      </w:tr>
      <w:tr w:rsidR="006E4296" w:rsidRPr="00886CF2" w14:paraId="602319FA" w14:textId="77777777" w:rsidTr="00913A98">
        <w:tc>
          <w:tcPr>
            <w:tcW w:w="4390" w:type="dxa"/>
          </w:tcPr>
          <w:p w14:paraId="06C99F4E" w14:textId="0781DE0F" w:rsidR="006E4296" w:rsidRPr="00886CF2" w:rsidRDefault="00892D1D" w:rsidP="0080426D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92D1D">
              <w:rPr>
                <w:color w:val="000000"/>
                <w:sz w:val="28"/>
                <w:szCs w:val="28"/>
              </w:rPr>
              <w:t>clear</w:t>
            </w:r>
          </w:p>
        </w:tc>
        <w:tc>
          <w:tcPr>
            <w:tcW w:w="5238" w:type="dxa"/>
          </w:tcPr>
          <w:p w14:paraId="7FF11E44" w14:textId="3B87308F" w:rsidR="006E4296" w:rsidRPr="00886CF2" w:rsidRDefault="00892D1D" w:rsidP="00515AF8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Удаляет </w:t>
            </w:r>
            <w:r w:rsidR="00515AF8">
              <w:rPr>
                <w:color w:val="000000"/>
                <w:sz w:val="28"/>
                <w:szCs w:val="28"/>
              </w:rPr>
              <w:t>все данные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="00515AF8">
              <w:rPr>
                <w:color w:val="000000"/>
                <w:sz w:val="28"/>
                <w:szCs w:val="28"/>
              </w:rPr>
              <w:t>кольцевой список</w:t>
            </w:r>
          </w:p>
        </w:tc>
      </w:tr>
      <w:tr w:rsidR="006E4296" w:rsidRPr="00886CF2" w14:paraId="6932C671" w14:textId="77777777" w:rsidTr="00913A98">
        <w:tc>
          <w:tcPr>
            <w:tcW w:w="4390" w:type="dxa"/>
          </w:tcPr>
          <w:p w14:paraId="3DA86EA7" w14:textId="39C43D94" w:rsidR="006E4296" w:rsidRPr="00886CF2" w:rsidRDefault="00515AF8" w:rsidP="006E4296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515AF8">
              <w:rPr>
                <w:color w:val="000000"/>
                <w:sz w:val="28"/>
                <w:szCs w:val="28"/>
              </w:rPr>
              <w:t>save</w:t>
            </w:r>
            <w:proofErr w:type="spellEnd"/>
          </w:p>
        </w:tc>
        <w:tc>
          <w:tcPr>
            <w:tcW w:w="5238" w:type="dxa"/>
          </w:tcPr>
          <w:p w14:paraId="01A9C68D" w14:textId="1B249404" w:rsidR="006E4296" w:rsidRPr="0080426D" w:rsidRDefault="0080426D" w:rsidP="00515AF8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Добавляет </w:t>
            </w:r>
            <w:r w:rsidR="00515AF8">
              <w:rPr>
                <w:color w:val="000000"/>
                <w:sz w:val="28"/>
                <w:szCs w:val="28"/>
              </w:rPr>
              <w:t>данные в файл</w:t>
            </w:r>
          </w:p>
        </w:tc>
      </w:tr>
      <w:tr w:rsidR="00BF0DF0" w:rsidRPr="00886CF2" w14:paraId="1BAB297F" w14:textId="77777777" w:rsidTr="00913A98">
        <w:tc>
          <w:tcPr>
            <w:tcW w:w="4390" w:type="dxa"/>
          </w:tcPr>
          <w:p w14:paraId="05076E66" w14:textId="197257BA" w:rsidR="00BF0DF0" w:rsidRPr="00BF0DF0" w:rsidRDefault="00515AF8" w:rsidP="00BF0DF0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515AF8">
              <w:rPr>
                <w:color w:val="000000"/>
                <w:sz w:val="28"/>
                <w:szCs w:val="28"/>
              </w:rPr>
              <w:t>show</w:t>
            </w:r>
            <w:proofErr w:type="spellEnd"/>
          </w:p>
        </w:tc>
        <w:tc>
          <w:tcPr>
            <w:tcW w:w="5238" w:type="dxa"/>
          </w:tcPr>
          <w:p w14:paraId="0922EB57" w14:textId="5AAA5CD4" w:rsidR="00BF0DF0" w:rsidRDefault="00BF0DF0" w:rsidP="00515AF8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Добавляет </w:t>
            </w:r>
            <w:r w:rsidR="00515AF8">
              <w:rPr>
                <w:color w:val="000000"/>
                <w:sz w:val="28"/>
                <w:szCs w:val="28"/>
              </w:rPr>
              <w:t>данные в консоль</w:t>
            </w:r>
          </w:p>
        </w:tc>
      </w:tr>
      <w:tr w:rsidR="00BF0DF0" w:rsidRPr="00886CF2" w14:paraId="47BDB2DF" w14:textId="77777777" w:rsidTr="00913A98">
        <w:tc>
          <w:tcPr>
            <w:tcW w:w="4390" w:type="dxa"/>
          </w:tcPr>
          <w:p w14:paraId="71F4EB7D" w14:textId="22D9EA2F" w:rsidR="00BF0DF0" w:rsidRPr="00BF0DF0" w:rsidRDefault="00515AF8" w:rsidP="00BF0DF0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515AF8">
              <w:rPr>
                <w:color w:val="000000"/>
                <w:sz w:val="28"/>
                <w:szCs w:val="28"/>
              </w:rPr>
              <w:t>sort</w:t>
            </w:r>
            <w:proofErr w:type="spellEnd"/>
          </w:p>
        </w:tc>
        <w:tc>
          <w:tcPr>
            <w:tcW w:w="5238" w:type="dxa"/>
          </w:tcPr>
          <w:p w14:paraId="5BFB0362" w14:textId="049026F5" w:rsidR="00BF0DF0" w:rsidRDefault="00515AF8" w:rsidP="00BF0DF0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Сортировка пузырьком</w:t>
            </w:r>
          </w:p>
        </w:tc>
      </w:tr>
      <w:tr w:rsidR="00A62CCD" w:rsidRPr="00886CF2" w14:paraId="4332CFFE" w14:textId="77777777" w:rsidTr="00913A98">
        <w:tc>
          <w:tcPr>
            <w:tcW w:w="4390" w:type="dxa"/>
          </w:tcPr>
          <w:p w14:paraId="2B22F0FE" w14:textId="0B45CCC0" w:rsidR="00A62CCD" w:rsidRPr="00515AF8" w:rsidRDefault="00A62CCD" w:rsidP="00A62CCD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A62CCD">
              <w:rPr>
                <w:b/>
                <w:color w:val="000000"/>
                <w:sz w:val="28"/>
                <w:szCs w:val="28"/>
              </w:rPr>
              <w:t>PracticList</w:t>
            </w:r>
            <w:proofErr w:type="spellEnd"/>
          </w:p>
        </w:tc>
        <w:tc>
          <w:tcPr>
            <w:tcW w:w="5238" w:type="dxa"/>
          </w:tcPr>
          <w:p w14:paraId="76840EA5" w14:textId="36FEE503" w:rsidR="00A62CCD" w:rsidRPr="00A62CCD" w:rsidRDefault="00A62CCD" w:rsidP="00A62CCD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Класс запуска программы</w:t>
            </w:r>
          </w:p>
        </w:tc>
      </w:tr>
      <w:tr w:rsidR="00A62CCD" w:rsidRPr="00886CF2" w14:paraId="106F5773" w14:textId="77777777" w:rsidTr="00913A98">
        <w:trPr>
          <w:trHeight w:val="1320"/>
        </w:trPr>
        <w:tc>
          <w:tcPr>
            <w:tcW w:w="4390" w:type="dxa"/>
          </w:tcPr>
          <w:p w14:paraId="5BF3D83C" w14:textId="355B64D7" w:rsidR="00A62CCD" w:rsidRPr="00886CF2" w:rsidRDefault="00A62CCD" w:rsidP="00A62CCD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7C6E1A">
              <w:rPr>
                <w:color w:val="000000"/>
                <w:sz w:val="28"/>
                <w:szCs w:val="28"/>
              </w:rPr>
              <w:t>main</w:t>
            </w:r>
          </w:p>
        </w:tc>
        <w:tc>
          <w:tcPr>
            <w:tcW w:w="5238" w:type="dxa"/>
          </w:tcPr>
          <w:p w14:paraId="34BB4C6A" w14:textId="20999A64" w:rsidR="00A62CCD" w:rsidRPr="00091990" w:rsidRDefault="00A62CCD" w:rsidP="00A62CCD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7C6E1A">
              <w:rPr>
                <w:color w:val="000000"/>
                <w:sz w:val="28"/>
                <w:szCs w:val="28"/>
              </w:rPr>
              <w:t xml:space="preserve">Основной алгоритм: </w:t>
            </w:r>
            <w:r>
              <w:rPr>
                <w:color w:val="000000"/>
                <w:sz w:val="28"/>
                <w:szCs w:val="28"/>
              </w:rPr>
              <w:t>инициализация листов и запись</w:t>
            </w:r>
            <w:r w:rsidRPr="00091990">
              <w:rPr>
                <w:color w:val="000000"/>
                <w:sz w:val="28"/>
                <w:szCs w:val="28"/>
              </w:rPr>
              <w:t>/</w:t>
            </w:r>
            <w:r>
              <w:rPr>
                <w:color w:val="000000"/>
                <w:sz w:val="28"/>
                <w:szCs w:val="28"/>
              </w:rPr>
              <w:t>чтение в файл, а также последовательность действий.</w:t>
            </w:r>
          </w:p>
        </w:tc>
      </w:tr>
      <w:tr w:rsidR="00285C65" w:rsidRPr="00886CF2" w14:paraId="1C159E73" w14:textId="77777777" w:rsidTr="00913A98">
        <w:tc>
          <w:tcPr>
            <w:tcW w:w="4390" w:type="dxa"/>
          </w:tcPr>
          <w:p w14:paraId="455C3214" w14:textId="4A7F8CF1" w:rsidR="00285C65" w:rsidRPr="007C6E1A" w:rsidRDefault="00285C65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285C65">
              <w:rPr>
                <w:b/>
                <w:color w:val="000000"/>
                <w:sz w:val="28"/>
                <w:szCs w:val="28"/>
              </w:rPr>
              <w:t>DoublyLinkedList</w:t>
            </w:r>
            <w:proofErr w:type="spellEnd"/>
          </w:p>
        </w:tc>
        <w:tc>
          <w:tcPr>
            <w:tcW w:w="5238" w:type="dxa"/>
          </w:tcPr>
          <w:p w14:paraId="7CF9F414" w14:textId="50DB08A2" w:rsidR="00285C65" w:rsidRPr="007C6E1A" w:rsidRDefault="00285C65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15AF8">
              <w:rPr>
                <w:b/>
                <w:color w:val="000000"/>
                <w:sz w:val="28"/>
                <w:szCs w:val="28"/>
              </w:rPr>
              <w:t xml:space="preserve">Класс </w:t>
            </w:r>
            <w:r>
              <w:rPr>
                <w:b/>
                <w:color w:val="000000"/>
                <w:sz w:val="28"/>
                <w:szCs w:val="28"/>
              </w:rPr>
              <w:t>двунаправленного</w:t>
            </w:r>
            <w:r w:rsidRPr="00515AF8">
              <w:rPr>
                <w:b/>
                <w:color w:val="000000"/>
                <w:sz w:val="28"/>
                <w:szCs w:val="28"/>
              </w:rPr>
              <w:t xml:space="preserve"> списка</w:t>
            </w:r>
          </w:p>
        </w:tc>
      </w:tr>
      <w:tr w:rsidR="00285C65" w:rsidRPr="005C44ED" w14:paraId="336ED0EE" w14:textId="77777777" w:rsidTr="00913A98">
        <w:tc>
          <w:tcPr>
            <w:tcW w:w="4390" w:type="dxa"/>
          </w:tcPr>
          <w:p w14:paraId="052EBEB4" w14:textId="0E803901" w:rsidR="00285C65" w:rsidRPr="0080426D" w:rsidRDefault="00285C65" w:rsidP="008B1271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285C65">
              <w:rPr>
                <w:color w:val="000000"/>
                <w:sz w:val="28"/>
                <w:szCs w:val="28"/>
              </w:rPr>
              <w:t>DoublyLinkedList</w:t>
            </w:r>
            <w:proofErr w:type="spellEnd"/>
          </w:p>
        </w:tc>
        <w:tc>
          <w:tcPr>
            <w:tcW w:w="5238" w:type="dxa"/>
          </w:tcPr>
          <w:p w14:paraId="6D56BBC8" w14:textId="77777777" w:rsidR="00285C65" w:rsidRPr="005C44ED" w:rsidRDefault="00285C65" w:rsidP="008B1271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5C44ED">
              <w:rPr>
                <w:color w:val="000000"/>
                <w:sz w:val="28"/>
                <w:szCs w:val="28"/>
                <w:lang w:val="en-US"/>
              </w:rPr>
              <w:t>Конструктор</w:t>
            </w:r>
            <w:proofErr w:type="spellEnd"/>
            <w:r w:rsidRPr="005C44E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44ED">
              <w:rPr>
                <w:color w:val="000000"/>
                <w:sz w:val="28"/>
                <w:szCs w:val="28"/>
                <w:lang w:val="en-US"/>
              </w:rPr>
              <w:t>по</w:t>
            </w:r>
            <w:proofErr w:type="spellEnd"/>
            <w:r w:rsidRPr="005C44E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44ED">
              <w:rPr>
                <w:color w:val="000000"/>
                <w:sz w:val="28"/>
                <w:szCs w:val="28"/>
                <w:lang w:val="en-US"/>
              </w:rPr>
              <w:t>умолчанию</w:t>
            </w:r>
            <w:proofErr w:type="spellEnd"/>
          </w:p>
        </w:tc>
      </w:tr>
      <w:tr w:rsidR="00285C65" w:rsidRPr="0080426D" w14:paraId="63DE2EBD" w14:textId="77777777" w:rsidTr="00913A98">
        <w:tc>
          <w:tcPr>
            <w:tcW w:w="4390" w:type="dxa"/>
          </w:tcPr>
          <w:p w14:paraId="3D521C3E" w14:textId="56E2E08E" w:rsidR="00285C65" w:rsidRPr="00886CF2" w:rsidRDefault="00285C65" w:rsidP="008B1271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~</w:t>
            </w:r>
            <w:proofErr w:type="spellStart"/>
            <w:r w:rsidRPr="00285C65">
              <w:rPr>
                <w:color w:val="000000"/>
                <w:sz w:val="28"/>
                <w:szCs w:val="28"/>
              </w:rPr>
              <w:t>DoublyLinkedList</w:t>
            </w:r>
            <w:proofErr w:type="spellEnd"/>
          </w:p>
        </w:tc>
        <w:tc>
          <w:tcPr>
            <w:tcW w:w="5238" w:type="dxa"/>
          </w:tcPr>
          <w:p w14:paraId="121251F0" w14:textId="77777777" w:rsidR="00285C65" w:rsidRPr="0080426D" w:rsidRDefault="00285C65" w:rsidP="008B1271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Деструктор, для очищения данных</w:t>
            </w:r>
          </w:p>
        </w:tc>
      </w:tr>
      <w:tr w:rsidR="00285C65" w14:paraId="3CEF005F" w14:textId="77777777" w:rsidTr="00913A98">
        <w:tc>
          <w:tcPr>
            <w:tcW w:w="4390" w:type="dxa"/>
          </w:tcPr>
          <w:p w14:paraId="5DB3FE99" w14:textId="77777777" w:rsidR="00285C65" w:rsidRPr="0080426D" w:rsidRDefault="00285C65" w:rsidP="008B1271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515AF8">
              <w:rPr>
                <w:color w:val="000000"/>
                <w:sz w:val="28"/>
                <w:szCs w:val="28"/>
              </w:rPr>
              <w:t>add</w:t>
            </w:r>
            <w:proofErr w:type="spellEnd"/>
          </w:p>
        </w:tc>
        <w:tc>
          <w:tcPr>
            <w:tcW w:w="5238" w:type="dxa"/>
          </w:tcPr>
          <w:p w14:paraId="5D3B09AC" w14:textId="6EF4AFDE" w:rsidR="00285C65" w:rsidRDefault="00285C65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Добавляет следующий элемент в конец списка</w:t>
            </w:r>
          </w:p>
        </w:tc>
      </w:tr>
      <w:tr w:rsidR="00285C65" w:rsidRPr="00886CF2" w14:paraId="3806A76C" w14:textId="77777777" w:rsidTr="00913A98">
        <w:tc>
          <w:tcPr>
            <w:tcW w:w="4390" w:type="dxa"/>
          </w:tcPr>
          <w:p w14:paraId="37EE2423" w14:textId="77777777" w:rsidR="00285C65" w:rsidRPr="00886CF2" w:rsidRDefault="00285C65" w:rsidP="008B1271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92D1D">
              <w:rPr>
                <w:color w:val="000000"/>
                <w:sz w:val="28"/>
                <w:szCs w:val="28"/>
              </w:rPr>
              <w:t>clear</w:t>
            </w:r>
          </w:p>
        </w:tc>
        <w:tc>
          <w:tcPr>
            <w:tcW w:w="5238" w:type="dxa"/>
          </w:tcPr>
          <w:p w14:paraId="45ED3492" w14:textId="09F159B0" w:rsidR="00285C65" w:rsidRPr="00886CF2" w:rsidRDefault="00285C65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Удаляет все данные двунаправленного списка</w:t>
            </w:r>
          </w:p>
        </w:tc>
      </w:tr>
      <w:tr w:rsidR="00285C65" w:rsidRPr="00886CF2" w14:paraId="24C0C55D" w14:textId="77777777" w:rsidTr="00913A98">
        <w:tc>
          <w:tcPr>
            <w:tcW w:w="4390" w:type="dxa"/>
          </w:tcPr>
          <w:p w14:paraId="426BFCC5" w14:textId="2320CD58" w:rsidR="00285C65" w:rsidRPr="00892D1D" w:rsidRDefault="00285C65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515AF8">
              <w:rPr>
                <w:color w:val="000000"/>
                <w:sz w:val="28"/>
                <w:szCs w:val="28"/>
              </w:rPr>
              <w:t>show</w:t>
            </w:r>
            <w:proofErr w:type="spellEnd"/>
          </w:p>
        </w:tc>
        <w:tc>
          <w:tcPr>
            <w:tcW w:w="5238" w:type="dxa"/>
          </w:tcPr>
          <w:p w14:paraId="43CCD97F" w14:textId="3C726DC1" w:rsidR="00285C65" w:rsidRDefault="00285C65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Добавляет данные в консоль</w:t>
            </w:r>
          </w:p>
        </w:tc>
      </w:tr>
      <w:tr w:rsidR="00285C65" w:rsidRPr="00886CF2" w14:paraId="03613B91" w14:textId="77777777" w:rsidTr="00913A98">
        <w:tc>
          <w:tcPr>
            <w:tcW w:w="4390" w:type="dxa"/>
          </w:tcPr>
          <w:p w14:paraId="53AF8576" w14:textId="4B66CE40" w:rsidR="00285C65" w:rsidRPr="00515AF8" w:rsidRDefault="00285C65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285C65">
              <w:rPr>
                <w:color w:val="000000"/>
                <w:sz w:val="28"/>
                <w:szCs w:val="28"/>
              </w:rPr>
              <w:t>getHead</w:t>
            </w:r>
            <w:proofErr w:type="spellEnd"/>
          </w:p>
        </w:tc>
        <w:tc>
          <w:tcPr>
            <w:tcW w:w="5238" w:type="dxa"/>
          </w:tcPr>
          <w:p w14:paraId="0F9FE001" w14:textId="442489F1" w:rsidR="00285C65" w:rsidRDefault="00285C65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Возвращает голову списка (первый элемент)</w:t>
            </w:r>
          </w:p>
        </w:tc>
      </w:tr>
      <w:tr w:rsidR="00285C65" w:rsidRPr="00886CF2" w14:paraId="68538976" w14:textId="77777777" w:rsidTr="00913A98">
        <w:tc>
          <w:tcPr>
            <w:tcW w:w="4390" w:type="dxa"/>
          </w:tcPr>
          <w:p w14:paraId="4436DBCE" w14:textId="2C47B1AD" w:rsidR="00285C65" w:rsidRPr="00515AF8" w:rsidRDefault="00285C65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285C65">
              <w:rPr>
                <w:color w:val="000000"/>
                <w:sz w:val="28"/>
                <w:szCs w:val="28"/>
              </w:rPr>
              <w:t>load</w:t>
            </w:r>
            <w:proofErr w:type="spellEnd"/>
          </w:p>
        </w:tc>
        <w:tc>
          <w:tcPr>
            <w:tcW w:w="5238" w:type="dxa"/>
          </w:tcPr>
          <w:p w14:paraId="079B352C" w14:textId="76A00D35" w:rsidR="00285C65" w:rsidRDefault="00285C65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Получение всех элементов из файла</w:t>
            </w:r>
          </w:p>
        </w:tc>
      </w:tr>
      <w:tr w:rsidR="00285C65" w:rsidRPr="00886CF2" w14:paraId="6EE0A1CB" w14:textId="77777777" w:rsidTr="00913A98">
        <w:tc>
          <w:tcPr>
            <w:tcW w:w="4390" w:type="dxa"/>
          </w:tcPr>
          <w:p w14:paraId="67CD61B6" w14:textId="67BAD14A" w:rsidR="00285C65" w:rsidRPr="00515AF8" w:rsidRDefault="00285C65" w:rsidP="00285C6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285C65">
              <w:rPr>
                <w:color w:val="000000"/>
                <w:sz w:val="28"/>
                <w:szCs w:val="28"/>
              </w:rPr>
              <w:t>isFloat</w:t>
            </w:r>
            <w:proofErr w:type="spellEnd"/>
          </w:p>
        </w:tc>
        <w:tc>
          <w:tcPr>
            <w:tcW w:w="5238" w:type="dxa"/>
          </w:tcPr>
          <w:p w14:paraId="2CEDB8BD" w14:textId="32F88958" w:rsidR="00285C65" w:rsidRDefault="00285C65" w:rsidP="00913A98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</w:t>
            </w:r>
            <w:r w:rsidR="00913A98">
              <w:rPr>
                <w:color w:val="000000"/>
                <w:sz w:val="28"/>
                <w:szCs w:val="28"/>
              </w:rPr>
              <w:t xml:space="preserve">ростейший </w:t>
            </w:r>
            <w:proofErr w:type="spellStart"/>
            <w:r w:rsidR="00913A98">
              <w:rPr>
                <w:color w:val="000000"/>
                <w:sz w:val="28"/>
                <w:szCs w:val="28"/>
              </w:rPr>
              <w:t>парсер</w:t>
            </w:r>
            <w:proofErr w:type="spellEnd"/>
            <w:r w:rsidR="00913A98">
              <w:rPr>
                <w:color w:val="000000"/>
                <w:sz w:val="28"/>
                <w:szCs w:val="28"/>
              </w:rPr>
              <w:t xml:space="preserve"> для </w:t>
            </w:r>
            <w:r>
              <w:rPr>
                <w:color w:val="000000"/>
                <w:sz w:val="28"/>
                <w:szCs w:val="28"/>
              </w:rPr>
              <w:t>вещественных чисел</w:t>
            </w:r>
          </w:p>
          <w:p w14:paraId="4D2A67E5" w14:textId="4D083A52" w:rsidR="00285C65" w:rsidRPr="00285C65" w:rsidRDefault="00285C65" w:rsidP="00913A98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285C65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 xml:space="preserve">можно использовать </w:t>
            </w:r>
            <w:proofErr w:type="spellStart"/>
            <w:r w:rsidRPr="00285C65">
              <w:rPr>
                <w:color w:val="000000"/>
                <w:sz w:val="28"/>
                <w:szCs w:val="28"/>
              </w:rPr>
              <w:t>stof</w:t>
            </w:r>
            <w:proofErr w:type="spellEnd"/>
            <w:r w:rsidRPr="00285C65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1607AD25" w14:textId="77777777" w:rsidR="00913A98" w:rsidRDefault="00913A98" w:rsidP="00F0401F">
      <w:pPr>
        <w:numPr>
          <w:ilvl w:val="0"/>
          <w:numId w:val="1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14:paraId="64D8DC48" w14:textId="210ABB9B" w:rsidR="00F0401F" w:rsidRPr="007E3A54" w:rsidRDefault="00F0401F" w:rsidP="007E3A54">
      <w:pPr>
        <w:numPr>
          <w:ilvl w:val="0"/>
          <w:numId w:val="1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Рисунок</w:t>
      </w:r>
      <w:r w:rsidRPr="007C6E1A">
        <w:rPr>
          <w:b/>
          <w:bCs/>
          <w:color w:val="000000"/>
          <w:sz w:val="28"/>
          <w:szCs w:val="28"/>
        </w:rPr>
        <w:t xml:space="preserve"> </w:t>
      </w:r>
      <w:r w:rsidR="007E3A54">
        <w:rPr>
          <w:b/>
          <w:bCs/>
          <w:color w:val="000000"/>
          <w:sz w:val="28"/>
          <w:szCs w:val="28"/>
        </w:rPr>
        <w:t>добавления</w:t>
      </w:r>
      <w:r w:rsidR="00E82D3E">
        <w:rPr>
          <w:b/>
          <w:bCs/>
          <w:color w:val="000000"/>
          <w:sz w:val="28"/>
          <w:szCs w:val="28"/>
        </w:rPr>
        <w:t xml:space="preserve"> элемента </w:t>
      </w:r>
      <w:r w:rsidR="007E3A54">
        <w:rPr>
          <w:b/>
          <w:bCs/>
          <w:color w:val="000000"/>
          <w:sz w:val="28"/>
          <w:szCs w:val="28"/>
        </w:rPr>
        <w:t xml:space="preserve">двунаправленного </w:t>
      </w:r>
      <w:r w:rsidR="00E82D3E">
        <w:rPr>
          <w:b/>
          <w:bCs/>
          <w:color w:val="000000"/>
          <w:sz w:val="28"/>
          <w:szCs w:val="28"/>
        </w:rPr>
        <w:t xml:space="preserve">списка </w:t>
      </w:r>
      <w:r w:rsidR="007E3A54">
        <w:rPr>
          <w:b/>
          <w:bCs/>
          <w:color w:val="000000"/>
          <w:sz w:val="28"/>
          <w:szCs w:val="28"/>
        </w:rPr>
        <w:t>в конец</w:t>
      </w:r>
    </w:p>
    <w:p w14:paraId="1C78B7D6" w14:textId="58AE7C75" w:rsidR="007E3A54" w:rsidRDefault="007E3A54" w:rsidP="007E3A54">
      <w:pPr>
        <w:pStyle w:val="1"/>
        <w:rPr>
          <w:color w:val="000000"/>
          <w:sz w:val="28"/>
          <w:szCs w:val="28"/>
        </w:rPr>
      </w:pPr>
      <w:r w:rsidRPr="007E3A54">
        <w:rPr>
          <w:b/>
          <w:bCs/>
          <w:i w:val="0"/>
          <w:noProof/>
          <w:color w:val="000000"/>
          <w:sz w:val="28"/>
          <w:szCs w:val="28"/>
          <w:lang w:eastAsia="ru-RU"/>
        </w:rPr>
        <w:drawing>
          <wp:inline distT="0" distB="0" distL="0" distR="0" wp14:anchorId="38E972FD" wp14:editId="02ECB6CF">
            <wp:extent cx="5662930" cy="755606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3119" cy="75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9298" w14:textId="7C0D1201" w:rsidR="00E82D3E" w:rsidRDefault="00E82D3E" w:rsidP="00E82D3E">
      <w:pPr>
        <w:numPr>
          <w:ilvl w:val="0"/>
          <w:numId w:val="1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Рисунок</w:t>
      </w:r>
      <w:r w:rsidRPr="007C6E1A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удаления всего списка</w:t>
      </w:r>
    </w:p>
    <w:p w14:paraId="50774E98" w14:textId="34E2D507" w:rsidR="00E82D3E" w:rsidRDefault="0037715B" w:rsidP="0037715B">
      <w:pPr>
        <w:pStyle w:val="1"/>
        <w:rPr>
          <w:color w:val="000000"/>
          <w:sz w:val="28"/>
          <w:szCs w:val="28"/>
        </w:rPr>
      </w:pPr>
      <w:r w:rsidRPr="0037715B">
        <w:rPr>
          <w:b/>
          <w:bCs/>
          <w:i w:val="0"/>
          <w:noProof/>
          <w:color w:val="000000"/>
          <w:sz w:val="28"/>
          <w:szCs w:val="28"/>
          <w:lang w:eastAsia="ru-RU"/>
        </w:rPr>
        <w:drawing>
          <wp:inline distT="0" distB="0" distL="0" distR="0" wp14:anchorId="7D134581" wp14:editId="088BA65E">
            <wp:extent cx="6120130" cy="73406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422B" w14:textId="4FE92FAA" w:rsidR="00E63B7C" w:rsidRDefault="00E63B7C" w:rsidP="00C60449">
      <w:pPr>
        <w:pStyle w:val="af8"/>
        <w:rPr>
          <w:b/>
          <w:bCs/>
          <w:color w:val="000000"/>
          <w:sz w:val="28"/>
          <w:szCs w:val="28"/>
          <w:lang w:val="en-US"/>
        </w:rPr>
      </w:pPr>
    </w:p>
    <w:p w14:paraId="10D9535B" w14:textId="581CA5AD" w:rsidR="00E63B7C" w:rsidRDefault="00684CA7" w:rsidP="00C60449">
      <w:pPr>
        <w:pStyle w:val="af8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Рисунок добавления элемента в кольцевой список в конец</w:t>
      </w:r>
    </w:p>
    <w:p w14:paraId="58345838" w14:textId="426FEFA3" w:rsidR="008C6890" w:rsidRDefault="008C6890" w:rsidP="00C60449">
      <w:pPr>
        <w:pStyle w:val="af8"/>
        <w:rPr>
          <w:b/>
          <w:bCs/>
          <w:color w:val="000000"/>
          <w:sz w:val="28"/>
          <w:szCs w:val="28"/>
        </w:rPr>
      </w:pPr>
      <w:r w:rsidRPr="008C6890">
        <w:rPr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5B491050" wp14:editId="3D9A0F60">
            <wp:extent cx="5466936" cy="9779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1677" cy="98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51B6" w14:textId="54F3B186" w:rsidR="008C6890" w:rsidRDefault="008C6890" w:rsidP="00C60449">
      <w:pPr>
        <w:pStyle w:val="af8"/>
        <w:rPr>
          <w:b/>
          <w:bCs/>
          <w:color w:val="000000"/>
          <w:sz w:val="28"/>
          <w:szCs w:val="28"/>
        </w:rPr>
      </w:pPr>
    </w:p>
    <w:p w14:paraId="23EE3AC5" w14:textId="609FEC5D" w:rsidR="008C6890" w:rsidRDefault="008C6890" w:rsidP="00C60449">
      <w:pPr>
        <w:pStyle w:val="af8"/>
        <w:rPr>
          <w:b/>
          <w:bCs/>
          <w:color w:val="000000"/>
          <w:sz w:val="28"/>
          <w:szCs w:val="28"/>
        </w:rPr>
      </w:pPr>
    </w:p>
    <w:p w14:paraId="723B840C" w14:textId="5DE5814E" w:rsidR="008C6890" w:rsidRDefault="008C6890" w:rsidP="00C60449">
      <w:pPr>
        <w:pStyle w:val="af8"/>
        <w:rPr>
          <w:b/>
          <w:bCs/>
          <w:color w:val="000000"/>
          <w:sz w:val="28"/>
          <w:szCs w:val="28"/>
        </w:rPr>
      </w:pPr>
    </w:p>
    <w:p w14:paraId="489E6CDF" w14:textId="4A52E1F5" w:rsidR="008C6890" w:rsidRDefault="008C6890" w:rsidP="00C60449">
      <w:pPr>
        <w:pStyle w:val="af8"/>
        <w:rPr>
          <w:b/>
          <w:bCs/>
          <w:color w:val="000000"/>
          <w:sz w:val="28"/>
          <w:szCs w:val="28"/>
        </w:rPr>
      </w:pPr>
    </w:p>
    <w:p w14:paraId="68B3441A" w14:textId="4BBD9817" w:rsidR="008C6890" w:rsidRDefault="008C6890" w:rsidP="00C60449">
      <w:pPr>
        <w:pStyle w:val="af8"/>
        <w:rPr>
          <w:b/>
          <w:bCs/>
          <w:color w:val="000000"/>
          <w:sz w:val="28"/>
          <w:szCs w:val="28"/>
        </w:rPr>
      </w:pPr>
    </w:p>
    <w:p w14:paraId="43808CD0" w14:textId="7CCA426F" w:rsidR="008C6890" w:rsidRDefault="008C6890" w:rsidP="00C60449">
      <w:pPr>
        <w:pStyle w:val="af8"/>
        <w:rPr>
          <w:b/>
          <w:bCs/>
          <w:color w:val="000000"/>
          <w:sz w:val="28"/>
          <w:szCs w:val="28"/>
        </w:rPr>
      </w:pPr>
    </w:p>
    <w:p w14:paraId="766386B8" w14:textId="4EEE0EBD" w:rsidR="008C6890" w:rsidRDefault="008C6890" w:rsidP="00C60449">
      <w:pPr>
        <w:pStyle w:val="af8"/>
        <w:rPr>
          <w:b/>
          <w:bCs/>
          <w:color w:val="000000"/>
          <w:sz w:val="28"/>
          <w:szCs w:val="28"/>
        </w:rPr>
      </w:pPr>
    </w:p>
    <w:p w14:paraId="1DB84067" w14:textId="449147B9" w:rsidR="008C6890" w:rsidRPr="00684CA7" w:rsidRDefault="008C6890" w:rsidP="00C60449">
      <w:pPr>
        <w:pStyle w:val="af8"/>
        <w:rPr>
          <w:b/>
          <w:bCs/>
          <w:color w:val="000000"/>
          <w:sz w:val="28"/>
          <w:szCs w:val="28"/>
        </w:rPr>
      </w:pPr>
    </w:p>
    <w:p w14:paraId="730264BA" w14:textId="74D49E00" w:rsidR="00E63B7C" w:rsidRPr="00684CA7" w:rsidRDefault="00E63B7C" w:rsidP="00C60449">
      <w:pPr>
        <w:pStyle w:val="af8"/>
        <w:rPr>
          <w:b/>
          <w:bCs/>
          <w:color w:val="000000"/>
          <w:sz w:val="28"/>
          <w:szCs w:val="28"/>
        </w:rPr>
      </w:pPr>
    </w:p>
    <w:p w14:paraId="10AFC422" w14:textId="51F20826" w:rsidR="000C7901" w:rsidRPr="00684CA7" w:rsidRDefault="000C7901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4D2F8181" w14:textId="6C80DB0F" w:rsidR="00A76B63" w:rsidRPr="00684CA7" w:rsidRDefault="00A76B63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2660B6AD" w14:textId="56B2C58F" w:rsidR="00A76B63" w:rsidRPr="00684CA7" w:rsidRDefault="00A76B63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2351EAEC" w14:textId="15B2BCA2" w:rsidR="00A76B63" w:rsidRPr="00684CA7" w:rsidRDefault="00A76B63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04FB43A2" w14:textId="02EA806C" w:rsidR="00A76B63" w:rsidRPr="00684CA7" w:rsidRDefault="00A76B63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794D603C" w14:textId="7A413847" w:rsidR="00A76B63" w:rsidRDefault="00A76B63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3318E585" w14:textId="5023B5A7" w:rsidR="003464D7" w:rsidRDefault="003464D7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04FCB332" w14:textId="408735A9" w:rsidR="008C6890" w:rsidRDefault="008C6890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1E226000" w14:textId="241F580A" w:rsidR="008C6890" w:rsidRDefault="008C6890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61813752" w14:textId="27A8D51B" w:rsidR="008C6890" w:rsidRDefault="008C6890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13044082" w14:textId="77777777" w:rsidR="008C6890" w:rsidRPr="00684CA7" w:rsidRDefault="008C6890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0099F032" w14:textId="2BB116EA" w:rsidR="00A76B63" w:rsidRPr="00684CA7" w:rsidRDefault="00A76B63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6C253D48" w14:textId="25A3F25F" w:rsidR="007C6E1A" w:rsidRPr="008C6890" w:rsidRDefault="007C6E1A" w:rsidP="003B7028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FF4918">
        <w:rPr>
          <w:b/>
          <w:bCs/>
          <w:color w:val="000000"/>
          <w:sz w:val="28"/>
          <w:szCs w:val="28"/>
        </w:rPr>
        <w:lastRenderedPageBreak/>
        <w:t>Текст</w:t>
      </w:r>
      <w:r w:rsidRPr="008C6890">
        <w:rPr>
          <w:b/>
          <w:bCs/>
          <w:color w:val="000000"/>
          <w:sz w:val="28"/>
          <w:szCs w:val="28"/>
        </w:rPr>
        <w:t xml:space="preserve"> </w:t>
      </w:r>
      <w:r w:rsidRPr="00FF4918">
        <w:rPr>
          <w:b/>
          <w:bCs/>
          <w:color w:val="000000"/>
          <w:sz w:val="28"/>
          <w:szCs w:val="28"/>
        </w:rPr>
        <w:t>программы</w:t>
      </w:r>
    </w:p>
    <w:p w14:paraId="22D460EE" w14:textId="77777777" w:rsidR="00120769" w:rsidRPr="008C6890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8C6890">
        <w:rPr>
          <w:rFonts w:ascii="Cascadia Mono" w:hAnsi="Cascadia Mono" w:cs="Cascadia Mono"/>
          <w:color w:val="808080"/>
          <w:sz w:val="19"/>
          <w:szCs w:val="19"/>
          <w:highlight w:val="white"/>
          <w:lang w:eastAsia="ru-RU"/>
        </w:rPr>
        <w:t>#</w:t>
      </w:r>
      <w:r w:rsidRPr="001207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ifndef</w:t>
      </w: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DOUBLY</w:t>
      </w: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_</w:t>
      </w: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NODE</w:t>
      </w: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_</w:t>
      </w: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CPP</w:t>
      </w:r>
    </w:p>
    <w:p w14:paraId="48974B80" w14:textId="77777777" w:rsidR="00120769" w:rsidRPr="008C6890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8C6890">
        <w:rPr>
          <w:rFonts w:ascii="Cascadia Mono" w:hAnsi="Cascadia Mono" w:cs="Cascadia Mono"/>
          <w:color w:val="808080"/>
          <w:sz w:val="19"/>
          <w:szCs w:val="19"/>
          <w:highlight w:val="white"/>
          <w:lang w:eastAsia="ru-RU"/>
        </w:rPr>
        <w:t>#</w:t>
      </w:r>
      <w:r w:rsidRPr="001207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define</w:t>
      </w: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 w:rsidRPr="00120769">
        <w:rPr>
          <w:rFonts w:ascii="Cascadia Mono" w:hAnsi="Cascadia Mono" w:cs="Cascadia Mono"/>
          <w:color w:val="6F008A"/>
          <w:sz w:val="19"/>
          <w:szCs w:val="19"/>
          <w:highlight w:val="white"/>
          <w:lang w:val="en-US" w:eastAsia="ru-RU"/>
        </w:rPr>
        <w:t>DOUBLY</w:t>
      </w:r>
      <w:r w:rsidRPr="008C6890">
        <w:rPr>
          <w:rFonts w:ascii="Cascadia Mono" w:hAnsi="Cascadia Mono" w:cs="Cascadia Mono"/>
          <w:color w:val="6F008A"/>
          <w:sz w:val="19"/>
          <w:szCs w:val="19"/>
          <w:highlight w:val="white"/>
          <w:lang w:eastAsia="ru-RU"/>
        </w:rPr>
        <w:t>_</w:t>
      </w:r>
      <w:r w:rsidRPr="00120769">
        <w:rPr>
          <w:rFonts w:ascii="Cascadia Mono" w:hAnsi="Cascadia Mono" w:cs="Cascadia Mono"/>
          <w:color w:val="6F008A"/>
          <w:sz w:val="19"/>
          <w:szCs w:val="19"/>
          <w:highlight w:val="white"/>
          <w:lang w:val="en-US" w:eastAsia="ru-RU"/>
        </w:rPr>
        <w:t>NODE</w:t>
      </w:r>
      <w:r w:rsidRPr="008C6890">
        <w:rPr>
          <w:rFonts w:ascii="Cascadia Mono" w:hAnsi="Cascadia Mono" w:cs="Cascadia Mono"/>
          <w:color w:val="6F008A"/>
          <w:sz w:val="19"/>
          <w:szCs w:val="19"/>
          <w:highlight w:val="white"/>
          <w:lang w:eastAsia="ru-RU"/>
        </w:rPr>
        <w:t>_</w:t>
      </w:r>
      <w:r w:rsidRPr="00120769">
        <w:rPr>
          <w:rFonts w:ascii="Cascadia Mono" w:hAnsi="Cascadia Mono" w:cs="Cascadia Mono"/>
          <w:color w:val="6F008A"/>
          <w:sz w:val="19"/>
          <w:szCs w:val="19"/>
          <w:highlight w:val="white"/>
          <w:lang w:val="en-US" w:eastAsia="ru-RU"/>
        </w:rPr>
        <w:t>CPP</w:t>
      </w:r>
    </w:p>
    <w:p w14:paraId="6F383A73" w14:textId="77777777" w:rsidR="00120769" w:rsidRPr="008C6890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5B273C85" w14:textId="77777777" w:rsid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Базовый класс для узла списка</w:t>
      </w:r>
    </w:p>
    <w:p w14:paraId="0B49A624" w14:textId="77777777" w:rsidR="00120769" w:rsidRPr="008C6890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8C689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template</w:t>
      </w:r>
      <w:proofErr w:type="gramEnd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&lt;</w:t>
      </w:r>
      <w:r w:rsidRPr="008C689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typename</w:t>
      </w: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8C689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</w:t>
      </w:r>
    </w:p>
    <w:p w14:paraId="2377752B" w14:textId="77777777" w:rsidR="00120769" w:rsidRPr="008C6890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8C689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class</w:t>
      </w:r>
      <w:proofErr w:type="gramEnd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8C689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ListNode</w:t>
      </w: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38D6AE0A" w14:textId="77777777" w:rsid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:</w:t>
      </w:r>
    </w:p>
    <w:p w14:paraId="1EDF910C" w14:textId="77777777" w:rsid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//Поле для хранения данных узла</w:t>
      </w:r>
    </w:p>
    <w:p w14:paraId="01CC43EB" w14:textId="77777777" w:rsid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ru-RU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data;</w:t>
      </w:r>
    </w:p>
    <w:p w14:paraId="14563796" w14:textId="77777777" w:rsid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4A9F2539" w14:textId="77777777" w:rsid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ru-RU"/>
        </w:rPr>
        <w:t>ListNode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Указатель на предыдущий список</w:t>
      </w:r>
    </w:p>
    <w:p w14:paraId="5663E13C" w14:textId="77777777" w:rsid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ru-RU"/>
        </w:rPr>
        <w:t>ListNode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* next;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Указатель на следующий список</w:t>
      </w:r>
    </w:p>
    <w:p w14:paraId="50C4995B" w14:textId="77777777" w:rsid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213C1ABE" w14:textId="77777777" w:rsidR="00120769" w:rsidRP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 w:rsidRPr="00120769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Конструктор</w:t>
      </w:r>
    </w:p>
    <w:p w14:paraId="19DAA6F8" w14:textId="77777777" w:rsidR="00120769" w:rsidRP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ListNode(</w:t>
      </w:r>
      <w:proofErr w:type="gramEnd"/>
      <w:r w:rsidRPr="001207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12076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&amp; </w:t>
      </w:r>
      <w:r w:rsidRPr="001207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data</w:t>
      </w: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: data(</w:t>
      </w:r>
      <w:r w:rsidRPr="0012076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data</w:t>
      </w: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), </w:t>
      </w:r>
      <w:proofErr w:type="spellStart"/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prev</w:t>
      </w:r>
      <w:proofErr w:type="spellEnd"/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r w:rsidRPr="001207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), next(</w:t>
      </w:r>
      <w:r w:rsidRPr="0012076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{}</w:t>
      </w:r>
    </w:p>
    <w:p w14:paraId="7444378E" w14:textId="77777777" w:rsidR="00120769" w:rsidRP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8143D04" w14:textId="77777777" w:rsidR="0012076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12076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Виртуальный деструктор, для правильного освобождения ресурсов</w:t>
      </w:r>
    </w:p>
    <w:p w14:paraId="3B75BB2A" w14:textId="77777777" w:rsidR="00120769" w:rsidRPr="0098369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virtual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~ListNode() {}</w:t>
      </w:r>
    </w:p>
    <w:p w14:paraId="2E9A05B6" w14:textId="77777777" w:rsidR="00120769" w:rsidRPr="00983699" w:rsidRDefault="00120769" w:rsidP="0012076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};</w:t>
      </w:r>
    </w:p>
    <w:p w14:paraId="24A174F5" w14:textId="6D133358" w:rsidR="00D72026" w:rsidRDefault="00120769" w:rsidP="00120769">
      <w:pPr>
        <w:spacing w:line="360" w:lineRule="auto"/>
        <w:jc w:val="both"/>
        <w:rPr>
          <w:rFonts w:ascii="Cascadia Mono" w:hAnsi="Cascadia Mono" w:cs="Cascadia Mono"/>
          <w:color w:val="808080"/>
          <w:sz w:val="19"/>
          <w:szCs w:val="19"/>
          <w:lang w:val="en-US" w:eastAsia="ru-RU"/>
        </w:rPr>
      </w:pPr>
      <w:r w:rsidRPr="009836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#endif</w:t>
      </w:r>
    </w:p>
    <w:p w14:paraId="3D64608E" w14:textId="77777777" w:rsidR="00D72026" w:rsidRP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D72026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#ifndef</w:t>
      </w: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CIRCUKAR_NODE_CPP</w:t>
      </w:r>
    </w:p>
    <w:p w14:paraId="4ED90E3D" w14:textId="77777777" w:rsidR="00D72026" w:rsidRP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D72026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#define</w:t>
      </w: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D72026">
        <w:rPr>
          <w:rFonts w:ascii="Cascadia Mono" w:hAnsi="Cascadia Mono" w:cs="Cascadia Mono"/>
          <w:color w:val="6F008A"/>
          <w:sz w:val="19"/>
          <w:szCs w:val="19"/>
          <w:highlight w:val="white"/>
          <w:lang w:val="en-US" w:eastAsia="ru-RU"/>
        </w:rPr>
        <w:t>CIRCUKAR_NODE_CPP</w:t>
      </w:r>
    </w:p>
    <w:p w14:paraId="78040E27" w14:textId="77777777" w:rsidR="00D72026" w:rsidRP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4E9FDFC2" w14:textId="77777777" w:rsid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Базовый класс для узла списка</w:t>
      </w:r>
    </w:p>
    <w:p w14:paraId="6657FD66" w14:textId="77777777" w:rsid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typename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ru-RU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&gt;</w:t>
      </w:r>
    </w:p>
    <w:p w14:paraId="58A12FC8" w14:textId="77777777" w:rsid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ru-RU"/>
        </w:rPr>
        <w:t>CircularNode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{</w:t>
      </w:r>
    </w:p>
    <w:p w14:paraId="3AB303EB" w14:textId="77777777" w:rsid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:</w:t>
      </w:r>
    </w:p>
    <w:p w14:paraId="00AA164E" w14:textId="77777777" w:rsid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//Поле для хранения данных узла</w:t>
      </w:r>
    </w:p>
    <w:p w14:paraId="18267033" w14:textId="77777777" w:rsid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ru-RU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data;</w:t>
      </w:r>
    </w:p>
    <w:p w14:paraId="15AB2168" w14:textId="77777777" w:rsid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612D5FB2" w14:textId="77777777" w:rsid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ru-RU"/>
        </w:rPr>
        <w:t>CircularNode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* next;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Указатель на следующий список</w:t>
      </w:r>
    </w:p>
    <w:p w14:paraId="24BD07BF" w14:textId="77777777" w:rsid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02DEDE8A" w14:textId="77777777" w:rsidR="00D72026" w:rsidRP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 w:rsidRPr="00D72026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Конструктор</w:t>
      </w:r>
    </w:p>
    <w:p w14:paraId="3B0C17CB" w14:textId="77777777" w:rsidR="00D72026" w:rsidRP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spellStart"/>
      <w:proofErr w:type="gramStart"/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D7202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D7202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&amp; </w:t>
      </w:r>
      <w:r w:rsidRPr="00D72026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data</w:t>
      </w: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: data(</w:t>
      </w:r>
      <w:r w:rsidRPr="00D72026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data</w:t>
      </w: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), next(</w:t>
      </w:r>
      <w:r w:rsidRPr="00D7202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{}</w:t>
      </w:r>
    </w:p>
    <w:p w14:paraId="59F9A169" w14:textId="77777777" w:rsidR="00D72026" w:rsidRP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58B221BE" w14:textId="77777777" w:rsid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Виртуальный деструктор, для правильного освобождения ресурсов</w:t>
      </w:r>
    </w:p>
    <w:p w14:paraId="44C565BE" w14:textId="77777777" w:rsidR="00D72026" w:rsidRP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gramStart"/>
      <w:r w:rsidRPr="00D7202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virtual</w:t>
      </w:r>
      <w:proofErr w:type="gramEnd"/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~</w:t>
      </w:r>
      <w:proofErr w:type="spellStart"/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() {}</w:t>
      </w:r>
    </w:p>
    <w:p w14:paraId="63DCFD31" w14:textId="77777777" w:rsidR="00D72026" w:rsidRPr="00D72026" w:rsidRDefault="00D72026" w:rsidP="00D72026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D7202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};</w:t>
      </w:r>
    </w:p>
    <w:p w14:paraId="08546CBB" w14:textId="1D786594" w:rsidR="00D72026" w:rsidRPr="0080183D" w:rsidRDefault="00D72026" w:rsidP="0080183D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D72026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#endif</w:t>
      </w:r>
    </w:p>
    <w:p w14:paraId="62F47AB2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9836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&lt;iostream&gt;</w:t>
      </w:r>
    </w:p>
    <w:p w14:paraId="5813E876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9836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&lt;</w:t>
      </w:r>
      <w:proofErr w:type="spellStart"/>
      <w:r w:rsidRPr="009836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fstream</w:t>
      </w:r>
      <w:proofErr w:type="spellEnd"/>
      <w:r w:rsidRPr="009836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&gt;</w:t>
      </w:r>
    </w:p>
    <w:p w14:paraId="0EC9E2FE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9836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"ListNode.cpp"</w:t>
      </w:r>
    </w:p>
    <w:p w14:paraId="7215E1DE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using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namespace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std;</w:t>
      </w:r>
    </w:p>
    <w:p w14:paraId="4C86F94F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11728AF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template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&lt;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typename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98369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</w:t>
      </w:r>
    </w:p>
    <w:p w14:paraId="2080AB60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class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98369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DoublyLinkedList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033B47A3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private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</w:t>
      </w:r>
    </w:p>
    <w:p w14:paraId="1437EFD1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98369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ListNode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98369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&gt;* head;</w:t>
      </w:r>
    </w:p>
    <w:p w14:paraId="40F7CFDD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size;</w:t>
      </w:r>
    </w:p>
    <w:p w14:paraId="7DEE1ED5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3321D182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public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</w:t>
      </w:r>
    </w:p>
    <w:p w14:paraId="336F3315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983699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Конструкторы</w:t>
      </w:r>
    </w:p>
    <w:p w14:paraId="4C0771B6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spellStart"/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DoublyLinkedList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: head(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), size(0) {}</w:t>
      </w:r>
    </w:p>
    <w:p w14:paraId="54A23F17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6F5B2560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983699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Деструктор</w:t>
      </w:r>
    </w:p>
    <w:p w14:paraId="16B5D3C8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~</w:t>
      </w:r>
      <w:proofErr w:type="spellStart"/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DoublyLinkedList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588A5587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clear(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4E000CE2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72FB2911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286371C1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clear() {</w:t>
      </w:r>
    </w:p>
    <w:p w14:paraId="0A0FC744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* current = head;</w:t>
      </w:r>
    </w:p>
    <w:p w14:paraId="1A5C407D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(current !=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6022CB82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lastRenderedPageBreak/>
        <w:t xml:space="preserve">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nextNode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current-&gt;next;</w:t>
      </w:r>
    </w:p>
    <w:p w14:paraId="31E61ABC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delete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current;</w:t>
      </w:r>
    </w:p>
    <w:p w14:paraId="639C7656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current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nextNode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0474AB7F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0AE3C9FB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head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5FC8676A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size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0;</w:t>
      </w:r>
    </w:p>
    <w:p w14:paraId="2634476B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3EA49BA7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4BF42FF5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add(</w:t>
      </w:r>
      <w:r w:rsidRPr="0098369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9836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val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71E09F1F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 newNode =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new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98369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ListNode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98369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&gt;(</w:t>
      </w:r>
      <w:proofErr w:type="spellStart"/>
      <w:r w:rsidRPr="009836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val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51454F4A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6AFF9A6E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(!head) {</w:t>
      </w:r>
    </w:p>
    <w:p w14:paraId="6AD451EA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head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newNode;</w:t>
      </w:r>
    </w:p>
    <w:p w14:paraId="6E5763D5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299DDCE3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else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282FC9B5" w14:textId="77777777" w:rsidR="00983699" w:rsidRPr="008C6890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r w:rsidRPr="008C6890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Находим</w:t>
      </w:r>
      <w:r w:rsidRPr="008C6890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конец</w:t>
      </w:r>
    </w:p>
    <w:p w14:paraId="4C59E50B" w14:textId="77777777" w:rsid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auto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cur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= head;</w:t>
      </w:r>
    </w:p>
    <w:p w14:paraId="2FB4AAFE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(cur-&gt;next) cur = cur-&gt;next;</w:t>
      </w:r>
    </w:p>
    <w:p w14:paraId="41109D80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35771F6D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-&gt;next = newNode;</w:t>
      </w:r>
    </w:p>
    <w:p w14:paraId="35FD6FF7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newNode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-&gt;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prev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cur;</w:t>
      </w:r>
    </w:p>
    <w:p w14:paraId="56BD28A0" w14:textId="77777777" w:rsid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14:paraId="31CC706C" w14:textId="77777777" w:rsid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size++;</w:t>
      </w:r>
    </w:p>
    <w:p w14:paraId="0B01A11A" w14:textId="77777777" w:rsid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}</w:t>
      </w:r>
    </w:p>
    <w:p w14:paraId="588E08F5" w14:textId="77777777" w:rsid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5BFA86C7" w14:textId="77777777" w:rsid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Простейшая проверка: строка состоит из цифр, точки и знака</w:t>
      </w:r>
    </w:p>
    <w:p w14:paraId="35117016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bool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isFloat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98369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string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&amp; </w:t>
      </w:r>
      <w:r w:rsidRPr="009836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7905D621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proofErr w:type="spellStart"/>
      <w:r w:rsidRPr="009836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.empty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())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false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6FF49D88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164C59D4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hasDigit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false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0A1ED164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hasDot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false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5B53A5B8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i = 0;</w:t>
      </w:r>
    </w:p>
    <w:p w14:paraId="33096D1E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0BABF99C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9836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[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0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]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== </w:t>
      </w:r>
      <w:r w:rsidRPr="009836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'-'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|| </w:t>
      </w:r>
      <w:r w:rsidRPr="009836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[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0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]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== </w:t>
      </w:r>
      <w:r w:rsidRPr="009836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'+'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i = 1;</w:t>
      </w:r>
    </w:p>
    <w:p w14:paraId="5F9383C0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393251CA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for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(; i &lt; </w:t>
      </w:r>
      <w:proofErr w:type="spellStart"/>
      <w:r w:rsidRPr="009836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.length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(); i++) {</w:t>
      </w:r>
    </w:p>
    <w:p w14:paraId="5A788195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9836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[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i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]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== </w:t>
      </w:r>
      <w:r w:rsidRPr="009836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'.'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5C100ABE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hasDot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)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false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6E78FE27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spellStart"/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hasDot</w:t>
      </w:r>
      <w:proofErr w:type="spellEnd"/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true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32BB03EC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}</w:t>
      </w:r>
    </w:p>
    <w:p w14:paraId="4B9241FC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else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9836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[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i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]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&gt;= </w:t>
      </w:r>
      <w:r w:rsidRPr="009836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'0'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&amp;&amp; </w:t>
      </w:r>
      <w:r w:rsidRPr="009836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[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i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]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&lt;= </w:t>
      </w:r>
      <w:r w:rsidRPr="009836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'9'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44FA44CD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spellStart"/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hasDigit</w:t>
      </w:r>
      <w:proofErr w:type="spellEnd"/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true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502E47A9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}</w:t>
      </w:r>
    </w:p>
    <w:p w14:paraId="1A7FFA69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else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3AB643B8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false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7D50BECF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}</w:t>
      </w:r>
    </w:p>
    <w:p w14:paraId="1DB50AA8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45668175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088148B6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hasDigit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62CF3479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421CF54D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6BFB61AA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load(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98369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string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&amp; </w:t>
      </w:r>
      <w:r w:rsidRPr="009836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file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25DE96AB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spellStart"/>
      <w:proofErr w:type="gramStart"/>
      <w:r w:rsidRPr="0098369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ifstream</w:t>
      </w:r>
      <w:proofErr w:type="spellEnd"/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f(</w:t>
      </w:r>
      <w:r w:rsidRPr="009836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file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6746E4C7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!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f)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25C38B26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59BDF703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string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word;</w:t>
      </w:r>
    </w:p>
    <w:p w14:paraId="67BA0F7F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(f 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&gt;&gt;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word) {</w:t>
      </w:r>
    </w:p>
    <w:p w14:paraId="67F15A12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isFloat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(word)) {</w:t>
      </w:r>
    </w:p>
    <w:p w14:paraId="311943B3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float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num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3146F7BB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r w:rsidRPr="00983699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Простейший</w:t>
      </w:r>
      <w:r w:rsidRPr="00983699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парсинг</w:t>
      </w:r>
      <w:proofErr w:type="spellEnd"/>
    </w:p>
    <w:p w14:paraId="0A9A8246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spellStart"/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num</w:t>
      </w:r>
      <w:proofErr w:type="spellEnd"/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0;</w:t>
      </w:r>
    </w:p>
    <w:p w14:paraId="648479E4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neg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false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4944FE16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dot =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false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76D47F29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frac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0.1f;</w:t>
      </w:r>
    </w:p>
    <w:p w14:paraId="511F3AAF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361B2FE7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lastRenderedPageBreak/>
        <w:t xml:space="preserve">    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pos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0;</w:t>
      </w:r>
    </w:p>
    <w:p w14:paraId="4C099313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(word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[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0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]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== </w:t>
      </w:r>
      <w:r w:rsidRPr="009836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'-'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) {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neg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true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;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pos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1; }</w:t>
      </w:r>
    </w:p>
    <w:p w14:paraId="265C17CC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else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(word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[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0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]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== </w:t>
      </w:r>
      <w:r w:rsidRPr="009836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'+'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) {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pos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1; }</w:t>
      </w:r>
    </w:p>
    <w:p w14:paraId="3609A30F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2AC147E6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for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(;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pos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&lt;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word.length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();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pos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++) {</w:t>
      </w:r>
    </w:p>
    <w:p w14:paraId="53F0070A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(word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[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pos</w:t>
      </w:r>
      <w:proofErr w:type="spellEnd"/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]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== </w:t>
      </w:r>
      <w:r w:rsidRPr="009836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'.'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3A4AE539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    </w:t>
      </w:r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dot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true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66488655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}</w:t>
      </w:r>
    </w:p>
    <w:p w14:paraId="075667CA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else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18D85BFE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d = word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[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pos</w:t>
      </w:r>
      <w:proofErr w:type="spellEnd"/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]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- </w:t>
      </w:r>
      <w:r w:rsidRPr="009836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'0'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3F4DEE2C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(!dot) {</w:t>
      </w:r>
    </w:p>
    <w:p w14:paraId="2BB6F217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        </w:t>
      </w:r>
      <w:proofErr w:type="spellStart"/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num</w:t>
      </w:r>
      <w:proofErr w:type="spellEnd"/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num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* 10 + d;</w:t>
      </w:r>
    </w:p>
    <w:p w14:paraId="2472299C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    }</w:t>
      </w:r>
    </w:p>
    <w:p w14:paraId="4AB30390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else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509C8680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        </w:t>
      </w:r>
      <w:proofErr w:type="spellStart"/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num</w:t>
      </w:r>
      <w:proofErr w:type="spellEnd"/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+= d *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frac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1FE0B884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        </w:t>
      </w:r>
      <w:proofErr w:type="spellStart"/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frac</w:t>
      </w:r>
      <w:proofErr w:type="spellEnd"/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/= 10;</w:t>
      </w:r>
    </w:p>
    <w:p w14:paraId="0B135588" w14:textId="77777777" w:rsid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14:paraId="7FC4F102" w14:textId="77777777" w:rsid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            }</w:t>
      </w:r>
    </w:p>
    <w:p w14:paraId="415ED92E" w14:textId="77777777" w:rsid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        }</w:t>
      </w:r>
    </w:p>
    <w:p w14:paraId="6EBE9280" w14:textId="77777777" w:rsid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20071BB5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neg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)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num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-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num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4BBEB51C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add(</w:t>
      </w:r>
      <w:proofErr w:type="spellStart"/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num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6E36E283" w14:textId="77777777" w:rsid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14:paraId="4A9CB8A5" w14:textId="77777777" w:rsid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}</w:t>
      </w:r>
    </w:p>
    <w:p w14:paraId="796471EC" w14:textId="77777777" w:rsid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}</w:t>
      </w:r>
    </w:p>
    <w:p w14:paraId="1D735EBA" w14:textId="77777777" w:rsid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6E05BFF0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98369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ListNode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98369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&gt;* </w:t>
      </w:r>
      <w:proofErr w:type="spellStart"/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getHead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) { </w:t>
      </w:r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head; }</w:t>
      </w:r>
    </w:p>
    <w:p w14:paraId="6DA14721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5F32C163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show() {</w:t>
      </w:r>
    </w:p>
    <w:p w14:paraId="3931CB4E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* cur = head;</w:t>
      </w:r>
    </w:p>
    <w:p w14:paraId="46514F18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(cur) {</w:t>
      </w:r>
    </w:p>
    <w:p w14:paraId="38542ACE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&lt;&lt; cur-&gt;data &lt;&lt; </w:t>
      </w:r>
      <w:r w:rsidRPr="009836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 "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0FFAE792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cur-&gt;next;</w:t>
      </w:r>
    </w:p>
    <w:p w14:paraId="27929180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3CE49D96" w14:textId="77777777" w:rsidR="00983699" w:rsidRP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9836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endl</w:t>
      </w:r>
      <w:proofErr w:type="spellEnd"/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297E6546" w14:textId="3E88B3E1" w:rsidR="00983699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9836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4226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</w:t>
      </w:r>
    </w:p>
    <w:p w14:paraId="1D69A039" w14:textId="27370C06" w:rsidR="006E3114" w:rsidRDefault="006E3114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5B767474" w14:textId="77777777" w:rsidR="006E3114" w:rsidRPr="008C6890" w:rsidRDefault="006E3114" w:rsidP="006E311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8C689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bool</w:t>
      </w:r>
      <w:proofErr w:type="gramEnd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isEmpty() {</w:t>
      </w:r>
    </w:p>
    <w:p w14:paraId="6A5E721C" w14:textId="77777777" w:rsidR="006E3114" w:rsidRPr="008C6890" w:rsidRDefault="006E3114" w:rsidP="006E311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8C689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size == 0;</w:t>
      </w:r>
    </w:p>
    <w:p w14:paraId="05D4FC8D" w14:textId="444C928F" w:rsidR="006E3114" w:rsidRPr="004226CF" w:rsidRDefault="006E3114" w:rsidP="006E311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710009D7" w14:textId="77777777" w:rsidR="00983699" w:rsidRPr="004226CF" w:rsidRDefault="00983699" w:rsidP="009836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938B459" w14:textId="29866E06" w:rsidR="00C47941" w:rsidRPr="004226CF" w:rsidRDefault="00983699" w:rsidP="00983699">
      <w:pPr>
        <w:spacing w:line="360" w:lineRule="auto"/>
        <w:jc w:val="both"/>
        <w:rPr>
          <w:rFonts w:ascii="Ubuntu" w:hAnsi="Ubuntu"/>
          <w:color w:val="000000"/>
          <w:lang w:val="en-US"/>
        </w:rPr>
      </w:pPr>
      <w:r w:rsidRPr="004226C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};</w:t>
      </w:r>
    </w:p>
    <w:p w14:paraId="24B60AB9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&lt;iostream&gt;</w:t>
      </w:r>
    </w:p>
    <w:p w14:paraId="76C61E91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F120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&lt;</w:t>
      </w:r>
      <w:proofErr w:type="spellStart"/>
      <w:r w:rsidRPr="003F120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fstream</w:t>
      </w:r>
      <w:proofErr w:type="spellEnd"/>
      <w:r w:rsidRPr="003F120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&gt;</w:t>
      </w:r>
    </w:p>
    <w:p w14:paraId="298F85D5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F120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"CircularNode.cpp"</w:t>
      </w:r>
    </w:p>
    <w:p w14:paraId="020DF840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std;</w:t>
      </w:r>
    </w:p>
    <w:p w14:paraId="6CF967BE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370DE295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Класс кольцевого списка</w:t>
      </w:r>
    </w:p>
    <w:p w14:paraId="2ABA3098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template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&lt;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typename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</w:t>
      </w:r>
    </w:p>
    <w:p w14:paraId="43E6EF1E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class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CircularLinkedList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0D7018B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private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</w:t>
      </w:r>
    </w:p>
    <w:p w14:paraId="2070A42F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&gt;* head;</w:t>
      </w:r>
    </w:p>
    <w:p w14:paraId="1C575D0B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size;</w:t>
      </w:r>
    </w:p>
    <w:p w14:paraId="5E992ACA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350B5F4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public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</w:t>
      </w:r>
    </w:p>
    <w:p w14:paraId="1052DCBF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Конструкторы</w:t>
      </w:r>
    </w:p>
    <w:p w14:paraId="55EB3678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spellStart"/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CircularLinkedList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: head(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), size(0) {}</w:t>
      </w:r>
    </w:p>
    <w:p w14:paraId="3B958471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206BDA3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Деструктор</w:t>
      </w:r>
    </w:p>
    <w:p w14:paraId="07A6073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~</w:t>
      </w:r>
      <w:proofErr w:type="spellStart"/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CircularLinkedList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076F52CD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clear(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54C82E14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1E9CAA88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B46E125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clear() {</w:t>
      </w:r>
    </w:p>
    <w:p w14:paraId="69383C0E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lastRenderedPageBreak/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(!head)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2D64C96B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0E8FC9AB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Разрываем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кольцо</w:t>
      </w:r>
    </w:p>
    <w:p w14:paraId="3D3856A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&gt;* last = head;</w:t>
      </w:r>
    </w:p>
    <w:p w14:paraId="3560FA9E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(last-&gt;next != head) {</w:t>
      </w:r>
    </w:p>
    <w:p w14:paraId="647B50D8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last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last-&gt;next;</w:t>
      </w:r>
    </w:p>
    <w:p w14:paraId="69D95950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52445303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last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-&gt;next =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22318B15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61B17B2B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Удаляем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все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узлы</w:t>
      </w:r>
    </w:p>
    <w:p w14:paraId="70CF18F4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&gt;* current = head;</w:t>
      </w:r>
    </w:p>
    <w:p w14:paraId="53FD3DE7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(current !=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353CAB19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&gt;* </w:t>
      </w:r>
      <w:proofErr w:type="spell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nextNode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current-&gt;next;</w:t>
      </w:r>
    </w:p>
    <w:p w14:paraId="737CB24C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delete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current;</w:t>
      </w:r>
    </w:p>
    <w:p w14:paraId="11D1141C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current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proofErr w:type="spell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nextNode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1CFD2B73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377893E0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27CDBB9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head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1AA240B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size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0;</w:t>
      </w:r>
    </w:p>
    <w:p w14:paraId="5D994A13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5CBBB170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2792FD2A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4D07082D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add(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3F120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val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21D190F9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&gt;* newNode =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new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&gt;(</w:t>
      </w:r>
      <w:proofErr w:type="spellStart"/>
      <w:proofErr w:type="gramEnd"/>
      <w:r w:rsidRPr="003F120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val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7FB36623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20624A12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(!head) {</w:t>
      </w:r>
    </w:p>
    <w:p w14:paraId="75C06A07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head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newNode;</w:t>
      </w:r>
    </w:p>
    <w:p w14:paraId="71B09869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head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-&gt;next = head; 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Замыкаем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на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себя</w:t>
      </w:r>
    </w:p>
    <w:p w14:paraId="1ED3D661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3FD3FFCF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else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4309875C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Находим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последний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узел</w:t>
      </w:r>
    </w:p>
    <w:p w14:paraId="5F9AA21F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&gt;* last = head;</w:t>
      </w:r>
    </w:p>
    <w:p w14:paraId="4A4A66F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(last-&gt;next != head) {</w:t>
      </w:r>
    </w:p>
    <w:p w14:paraId="235CD432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last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last-&gt;next;</w:t>
      </w:r>
    </w:p>
    <w:p w14:paraId="3B453A10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}</w:t>
      </w:r>
    </w:p>
    <w:p w14:paraId="69D13E9E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1B5C2631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Вставляем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новый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узел</w:t>
      </w:r>
    </w:p>
    <w:p w14:paraId="3931E3C4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last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-&gt;next = newNode;</w:t>
      </w:r>
    </w:p>
    <w:p w14:paraId="49FBB85C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newNode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-&gt;next = head;</w:t>
      </w:r>
    </w:p>
    <w:p w14:paraId="58DC7950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1D26CE60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size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++;</w:t>
      </w:r>
    </w:p>
    <w:p w14:paraId="74C80A52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3940D6A3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077705F5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save(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ofstream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&amp; </w:t>
      </w:r>
      <w:r w:rsidRPr="003F120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f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14:paraId="7C2C3A34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(!head)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47C1D18E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1910761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* cur = head;</w:t>
      </w:r>
    </w:p>
    <w:p w14:paraId="63D5096D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ED777BB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do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2B1938AC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r w:rsidRPr="003F1207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f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F1207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cur-&gt;data </w:t>
      </w:r>
      <w:r w:rsidRPr="003F1207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F120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 "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019FDC28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cur-&gt;next;</w:t>
      </w:r>
    </w:p>
    <w:p w14:paraId="6CCD8A73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 !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= head);</w:t>
      </w:r>
    </w:p>
    <w:p w14:paraId="24454628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10A12C99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1238A8AD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22ABA614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show() {</w:t>
      </w:r>
    </w:p>
    <w:p w14:paraId="2E0F0DB5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(!head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128D9453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5C7FF723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* cur = head;</w:t>
      </w:r>
    </w:p>
    <w:p w14:paraId="3438E264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do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0551E6A8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F1207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cur-&gt;data </w:t>
      </w:r>
      <w:r w:rsidRPr="003F1207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F1207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 "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320A63B8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cur-&gt;next;</w:t>
      </w:r>
    </w:p>
    <w:p w14:paraId="53A05585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 !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= head);</w:t>
      </w:r>
    </w:p>
    <w:p w14:paraId="48FDBAB0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48EFD6F1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3F1207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endl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3415AFB2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lastRenderedPageBreak/>
        <w:t xml:space="preserve">    }</w:t>
      </w:r>
    </w:p>
    <w:p w14:paraId="3F0218D4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4E7F5CB3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sort() {</w:t>
      </w:r>
    </w:p>
    <w:p w14:paraId="0714172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(!head || head-&gt;next == head)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28C8B14C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364675B2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bool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swapped;</w:t>
      </w:r>
    </w:p>
    <w:p w14:paraId="481DF34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&gt;* current;</w:t>
      </w:r>
    </w:p>
    <w:p w14:paraId="400A9474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spellStart"/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CircularNode</w:t>
      </w:r>
      <w:proofErr w:type="spell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&gt;* last =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nullptr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70EDFFAD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7576925F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do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60DA3089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swapped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2D84D282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    current = head;</w:t>
      </w:r>
    </w:p>
    <w:p w14:paraId="5B8C9DCA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3C8E430C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Проходим по списку до последнего отсортированного элемента</w:t>
      </w:r>
    </w:p>
    <w:p w14:paraId="38AEF615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(current-&gt;next != head &amp;&amp; current-&gt;next != last) {</w:t>
      </w:r>
    </w:p>
    <w:p w14:paraId="2B234B7D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gramStart"/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(current-&gt;data &gt; current-&gt;next-&gt;data) {</w:t>
      </w:r>
    </w:p>
    <w:p w14:paraId="0413B54F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Меняем данные, а не узлы (проще и быстрее)</w:t>
      </w:r>
    </w:p>
    <w:p w14:paraId="031F4256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            </w:t>
      </w:r>
      <w:r w:rsidRPr="003F1207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T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temp = current-&gt;data;</w:t>
      </w:r>
    </w:p>
    <w:p w14:paraId="61409E47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current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-&gt;data = current-&gt;next-&gt;data;</w:t>
      </w:r>
    </w:p>
    <w:p w14:paraId="0704FD1D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current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-&gt;next-&gt;data = temp;</w:t>
      </w:r>
    </w:p>
    <w:p w14:paraId="656EFA8E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swapped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true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6D8EFC30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}</w:t>
      </w:r>
    </w:p>
    <w:p w14:paraId="216DBF24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current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current-&gt;next;</w:t>
      </w:r>
    </w:p>
    <w:p w14:paraId="0A4A8BBE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}</w:t>
      </w:r>
    </w:p>
    <w:p w14:paraId="68DFAC52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last</w:t>
      </w:r>
      <w:proofErr w:type="gramEnd"/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current; 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Запоминаем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последний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обработанный</w:t>
      </w:r>
      <w:r w:rsidRPr="003F1207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элемент</w:t>
      </w:r>
    </w:p>
    <w:p w14:paraId="67E2BDBF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 </w:t>
      </w:r>
      <w:r w:rsidRPr="003F120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(swapped);</w:t>
      </w:r>
    </w:p>
    <w:p w14:paraId="0096412D" w14:textId="77777777" w:rsidR="003F1207" w:rsidRP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6466C234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3F120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};</w:t>
      </w:r>
    </w:p>
    <w:p w14:paraId="3A0CE84F" w14:textId="77777777" w:rsidR="003F1207" w:rsidRDefault="003F1207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60CC30F7" w14:textId="69173303" w:rsidR="00686A99" w:rsidRPr="00686A99" w:rsidRDefault="00686A99" w:rsidP="003F120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86A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&lt;iostream&gt;</w:t>
      </w:r>
    </w:p>
    <w:p w14:paraId="147F622E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86A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&lt;</w:t>
      </w:r>
      <w:proofErr w:type="spellStart"/>
      <w:r w:rsidRPr="00686A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fstream</w:t>
      </w:r>
      <w:proofErr w:type="spellEnd"/>
      <w:r w:rsidRPr="00686A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&gt;</w:t>
      </w:r>
    </w:p>
    <w:p w14:paraId="75E62825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86A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"DoublyLinkedList.cpp"</w:t>
      </w:r>
    </w:p>
    <w:p w14:paraId="199EFE71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86A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"CircularLinkedList.cpp"</w:t>
      </w:r>
    </w:p>
    <w:p w14:paraId="0393F737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std;</w:t>
      </w:r>
    </w:p>
    <w:p w14:paraId="5E7FBB5E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6543DC70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Практическая работа №3, вариант 18</w:t>
      </w:r>
    </w:p>
    <w:p w14:paraId="776CA5FA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 xml:space="preserve">// Задание: Загрузить из файла вещественные числа в Двунаправленный список, </w:t>
      </w:r>
    </w:p>
    <w:p w14:paraId="1E285A3D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потом разложить их в два кольцевых списках по положительному/отрицательному элементу соответственно,</w:t>
      </w:r>
    </w:p>
    <w:p w14:paraId="0D1A97BA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упорядочив их по возрастанию.</w:t>
      </w:r>
    </w:p>
    <w:p w14:paraId="503B6B93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Итоговый результат загрузить в новый файл.</w:t>
      </w:r>
    </w:p>
    <w:p w14:paraId="129AB84D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// Автор: Николаев В.А., группа: 4335</w:t>
      </w:r>
    </w:p>
    <w:p w14:paraId="549D29E7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Дата</w:t>
      </w:r>
      <w:r w:rsidRPr="00686A99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>: [14.01.2026]</w:t>
      </w:r>
    </w:p>
    <w:p w14:paraId="2C5D6B25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16E43752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686A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main() {</w:t>
      </w:r>
    </w:p>
    <w:p w14:paraId="2999C252" w14:textId="2351F52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setlocale(</w:t>
      </w:r>
      <w:proofErr w:type="gramEnd"/>
      <w:r w:rsidRPr="00686A99">
        <w:rPr>
          <w:rFonts w:ascii="Cascadia Mono" w:hAnsi="Cascadia Mono" w:cs="Cascadia Mono"/>
          <w:color w:val="6F008A"/>
          <w:sz w:val="19"/>
          <w:szCs w:val="19"/>
          <w:highlight w:val="white"/>
          <w:lang w:val="en-US" w:eastAsia="ru-RU"/>
        </w:rPr>
        <w:t>LC_ALL</w:t>
      </w: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686A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proofErr w:type="spellStart"/>
      <w:r w:rsidRPr="00686A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rus</w:t>
      </w:r>
      <w:proofErr w:type="spellEnd"/>
      <w:r w:rsidRPr="00686A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0AC09DEE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spellStart"/>
      <w:r w:rsidRPr="00686A9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DoublyLinkedList</w:t>
      </w:r>
      <w:proofErr w:type="spell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686A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float</w:t>
      </w: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 list;</w:t>
      </w:r>
    </w:p>
    <w:p w14:paraId="1A777AA5" w14:textId="77777777" w:rsidR="00686A99" w:rsidRPr="008C6890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 w:rsidRPr="008C6890"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 w:rsidRPr="008C6890"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Читаем</w:t>
      </w:r>
      <w:r w:rsidRPr="008C6890"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данные</w:t>
      </w:r>
      <w:r w:rsidRPr="008C6890"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из</w:t>
      </w:r>
      <w:r w:rsidRPr="008C6890"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файла</w:t>
      </w:r>
      <w:r w:rsidRPr="008C6890"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..."</w:t>
      </w: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74A8D4D8" w14:textId="1E447CD6" w:rsidR="00686A99" w:rsidRPr="008C6890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spellStart"/>
      <w:proofErr w:type="gramStart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list.load</w:t>
      </w:r>
      <w:proofErr w:type="spellEnd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8C689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"input.txt"</w:t>
      </w: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4475EFCA" w14:textId="398686A1" w:rsidR="00B242B0" w:rsidRPr="008C6890" w:rsidRDefault="00B242B0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12722804" w14:textId="77777777" w:rsidR="00B242B0" w:rsidRPr="008C6890" w:rsidRDefault="00B242B0" w:rsidP="00B242B0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8C689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proofErr w:type="spellStart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list.isEmpty</w:t>
      </w:r>
      <w:proofErr w:type="spellEnd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()) {</w:t>
      </w:r>
    </w:p>
    <w:p w14:paraId="4075DE72" w14:textId="77777777" w:rsidR="00B242B0" w:rsidRDefault="00B242B0" w:rsidP="00B242B0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nВещественных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 xml:space="preserve"> данных в файле нет!"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04E38FB6" w14:textId="77777777" w:rsidR="00B242B0" w:rsidRDefault="00B242B0" w:rsidP="00B242B0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0;</w:t>
      </w:r>
    </w:p>
    <w:p w14:paraId="78E7B390" w14:textId="290CF9DB" w:rsidR="00B242B0" w:rsidRDefault="00B242B0" w:rsidP="00B242B0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}</w:t>
      </w:r>
    </w:p>
    <w:p w14:paraId="0BFA588F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1E24239E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nИзначальные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 xml:space="preserve"> данные из файла: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6B772AAE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spellStart"/>
      <w:proofErr w:type="gramStart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list.show</w:t>
      </w:r>
      <w:proofErr w:type="spell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72207E61" w14:textId="5E4172F4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86A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86A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639D35BD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spellStart"/>
      <w:r w:rsidRPr="00686A9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CircularLinkedList</w:t>
      </w:r>
      <w:proofErr w:type="spell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686A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float</w:t>
      </w: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&gt; </w:t>
      </w:r>
      <w:proofErr w:type="spellStart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pos</w:t>
      </w:r>
      <w:proofErr w:type="spell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proofErr w:type="spellStart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neg</w:t>
      </w:r>
      <w:proofErr w:type="spell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21238015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69F57919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686A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proofErr w:type="gram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 cur = </w:t>
      </w:r>
      <w:proofErr w:type="spellStart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list.getHead</w:t>
      </w:r>
      <w:proofErr w:type="spell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();</w:t>
      </w:r>
    </w:p>
    <w:p w14:paraId="09339B43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686A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(cur) {</w:t>
      </w:r>
    </w:p>
    <w:p w14:paraId="1BD81164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686A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(cur-&gt;data &gt;= 0) {</w:t>
      </w:r>
    </w:p>
    <w:p w14:paraId="4B1FD7B5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pos.add</w:t>
      </w:r>
      <w:proofErr w:type="spell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cur-&gt;data);</w:t>
      </w:r>
    </w:p>
    <w:p w14:paraId="1FA3254E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50DAE00D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lastRenderedPageBreak/>
        <w:t xml:space="preserve">        </w:t>
      </w:r>
      <w:proofErr w:type="gramStart"/>
      <w:r w:rsidRPr="00686A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else</w:t>
      </w:r>
      <w:proofErr w:type="gram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14:paraId="77D22DD5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neg.add</w:t>
      </w:r>
      <w:proofErr w:type="spell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cur-&gt;data);</w:t>
      </w:r>
    </w:p>
    <w:p w14:paraId="55353FC9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14:paraId="76DCE226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cur</w:t>
      </w:r>
      <w:proofErr w:type="gram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cur-&gt;next;</w:t>
      </w:r>
    </w:p>
    <w:p w14:paraId="12DCCDBC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14:paraId="3BCD5793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14:paraId="4FA577AC" w14:textId="77777777" w:rsidR="00686A99" w:rsidRPr="008C6890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 w:rsidRPr="008C6890"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 w:rsidRPr="008C6890"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Позитивные</w:t>
      </w:r>
      <w:r w:rsidRPr="008C6890"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числа</w:t>
      </w:r>
      <w:r w:rsidRPr="008C6890"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: "</w:t>
      </w: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19ECD016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pos.show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();</w:t>
      </w:r>
    </w:p>
    <w:p w14:paraId="2CF7A439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Отрицательные числа: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3363FC72" w14:textId="77777777" w:rsidR="00686A99" w:rsidRPr="008C6890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spellStart"/>
      <w:proofErr w:type="gramStart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neg</w:t>
      </w:r>
      <w:proofErr w:type="spellEnd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.</w:t>
      </w: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show</w:t>
      </w: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</w:t>
      </w:r>
      <w:proofErr w:type="gramEnd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);</w:t>
      </w:r>
    </w:p>
    <w:p w14:paraId="1DD85DCF" w14:textId="77777777" w:rsidR="00686A99" w:rsidRPr="008C6890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spellStart"/>
      <w:proofErr w:type="gramStart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pos</w:t>
      </w:r>
      <w:proofErr w:type="spellEnd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.</w:t>
      </w: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sort</w:t>
      </w: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</w:t>
      </w:r>
      <w:proofErr w:type="gramEnd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);</w:t>
      </w:r>
    </w:p>
    <w:p w14:paraId="1093911D" w14:textId="77777777" w:rsidR="00686A99" w:rsidRPr="008C6890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spellStart"/>
      <w:proofErr w:type="gramStart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neg</w:t>
      </w:r>
      <w:proofErr w:type="spellEnd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.</w:t>
      </w: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sort</w:t>
      </w: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</w:t>
      </w:r>
      <w:proofErr w:type="gramEnd"/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);</w:t>
      </w:r>
    </w:p>
    <w:p w14:paraId="0832C0E2" w14:textId="77777777" w:rsidR="00686A99" w:rsidRPr="008C6890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1E1E4C2F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nПозитивные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 xml:space="preserve"> числа (Сортировка по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возврастанию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0B5D75C1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pos.show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();</w:t>
      </w:r>
    </w:p>
    <w:p w14:paraId="1B7B15F4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 xml:space="preserve">Отрицательные числа (Сортировка по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возврастанию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5C05E4E4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neg.show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();</w:t>
      </w:r>
    </w:p>
    <w:p w14:paraId="692AE1F5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2D2B59C2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nПишем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 xml:space="preserve"> данные в файл..."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731F3493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spellStart"/>
      <w:proofErr w:type="gramStart"/>
      <w:r w:rsidRPr="00686A9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ofstream</w:t>
      </w:r>
      <w:proofErr w:type="spellEnd"/>
      <w:proofErr w:type="gram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out(</w:t>
      </w:r>
      <w:r w:rsidRPr="00686A9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"output.txt"</w:t>
      </w: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14:paraId="0F30E816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spellStart"/>
      <w:proofErr w:type="gramStart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pos.save</w:t>
      </w:r>
      <w:proofErr w:type="spell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out);</w:t>
      </w:r>
    </w:p>
    <w:p w14:paraId="6244510F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out</w:t>
      </w:r>
      <w:proofErr w:type="gram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686A99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spellStart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endl</w:t>
      </w:r>
      <w:proofErr w:type="spell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14:paraId="71E687B6" w14:textId="77777777" w:rsidR="00686A99" w:rsidRP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spellStart"/>
      <w:proofErr w:type="gramStart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neg.save</w:t>
      </w:r>
      <w:proofErr w:type="spell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686A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out);</w:t>
      </w:r>
    </w:p>
    <w:p w14:paraId="47687AF9" w14:textId="24881C44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8C689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out.close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();</w:t>
      </w:r>
    </w:p>
    <w:p w14:paraId="28061D04" w14:textId="64BA72B2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nУспешно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 xml:space="preserve"> сохранено в файл!"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14:paraId="0D93E6F1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0;</w:t>
      </w:r>
    </w:p>
    <w:p w14:paraId="7E0F5FC6" w14:textId="77777777" w:rsidR="00686A99" w:rsidRDefault="00686A99" w:rsidP="00686A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14:paraId="6E060E3E" w14:textId="105AB9F7" w:rsidR="000C7901" w:rsidRPr="00DD1C6D" w:rsidRDefault="000C7901" w:rsidP="00DD1C6D">
      <w:pPr>
        <w:spacing w:line="360" w:lineRule="auto"/>
        <w:jc w:val="both"/>
        <w:rPr>
          <w:rFonts w:ascii="Ubuntu" w:hAnsi="Ubuntu"/>
          <w:color w:val="000000"/>
          <w:lang w:val="en-US"/>
        </w:rPr>
      </w:pPr>
    </w:p>
    <w:p w14:paraId="52E56B8F" w14:textId="75D6DF4B" w:rsidR="007C6E1A" w:rsidRPr="007C6E1A" w:rsidRDefault="000C7901" w:rsidP="007C6E1A">
      <w:pPr>
        <w:numPr>
          <w:ilvl w:val="0"/>
          <w:numId w:val="1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941D9C">
        <w:rPr>
          <w:b/>
          <w:sz w:val="28"/>
          <w:szCs w:val="28"/>
        </w:rPr>
        <w:t>Результаты работы программы</w:t>
      </w:r>
    </w:p>
    <w:p w14:paraId="338B2EB0" w14:textId="6EED0D7E" w:rsidR="007C6E1A" w:rsidRPr="00CC3F28" w:rsidRDefault="00FF4918" w:rsidP="007C6E1A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Пример</w:t>
      </w:r>
      <w:r>
        <w:rPr>
          <w:b/>
          <w:bCs/>
          <w:color w:val="000000"/>
          <w:sz w:val="28"/>
          <w:szCs w:val="28"/>
          <w:lang w:val="en-US"/>
        </w:rPr>
        <w:t>: 1</w:t>
      </w:r>
      <w:r w:rsidR="00CC3F28">
        <w:rPr>
          <w:b/>
          <w:bCs/>
          <w:color w:val="000000"/>
          <w:sz w:val="28"/>
          <w:szCs w:val="28"/>
        </w:rPr>
        <w:t xml:space="preserve"> Пустой файл</w:t>
      </w:r>
    </w:p>
    <w:p w14:paraId="54404C6F" w14:textId="4349E867" w:rsidR="007C6E1A" w:rsidRPr="00FF4918" w:rsidRDefault="007C6E1A" w:rsidP="007C6E1A">
      <w:pPr>
        <w:spacing w:line="360" w:lineRule="auto"/>
        <w:jc w:val="both"/>
        <w:rPr>
          <w:color w:val="000000"/>
          <w:sz w:val="28"/>
          <w:szCs w:val="28"/>
          <w:lang w:val="en-US"/>
        </w:rPr>
      </w:pPr>
      <w:r w:rsidRPr="00FF4918">
        <w:rPr>
          <w:b/>
          <w:bCs/>
          <w:color w:val="000000"/>
          <w:sz w:val="28"/>
          <w:szCs w:val="28"/>
          <w:lang w:val="en-US"/>
        </w:rPr>
        <w:t>input.txt:</w:t>
      </w:r>
    </w:p>
    <w:p w14:paraId="7064F5B8" w14:textId="4A94B94E" w:rsidR="007C6E1A" w:rsidRDefault="007C6E1A" w:rsidP="007C6E1A">
      <w:pPr>
        <w:spacing w:line="360" w:lineRule="auto"/>
        <w:jc w:val="both"/>
        <w:rPr>
          <w:b/>
          <w:bCs/>
          <w:color w:val="000000"/>
          <w:sz w:val="28"/>
          <w:szCs w:val="28"/>
          <w:lang w:val="en-US"/>
        </w:rPr>
      </w:pPr>
      <w:r w:rsidRPr="00FF4918">
        <w:rPr>
          <w:b/>
          <w:bCs/>
          <w:color w:val="000000"/>
          <w:sz w:val="28"/>
          <w:szCs w:val="28"/>
          <w:lang w:val="en-US"/>
        </w:rPr>
        <w:t>output.txt:</w:t>
      </w:r>
    </w:p>
    <w:p w14:paraId="4695D08F" w14:textId="2ADC7271" w:rsidR="00A52835" w:rsidRPr="00A52835" w:rsidRDefault="00A52835" w:rsidP="007C6E1A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 консоли</w:t>
      </w:r>
      <w:r w:rsidRPr="00A52835">
        <w:rPr>
          <w:b/>
          <w:bCs/>
          <w:color w:val="000000"/>
          <w:sz w:val="28"/>
          <w:szCs w:val="28"/>
        </w:rPr>
        <w:t xml:space="preserve">: </w:t>
      </w:r>
      <w:r w:rsidR="00BE7BCE" w:rsidRPr="00BE7BCE">
        <w:rPr>
          <w:b/>
          <w:bCs/>
          <w:color w:val="000000"/>
          <w:sz w:val="28"/>
          <w:szCs w:val="28"/>
        </w:rPr>
        <w:t>Вещественных данных в файле нет!</w:t>
      </w:r>
      <w:r w:rsidRPr="00A52835">
        <w:rPr>
          <w:b/>
          <w:bCs/>
          <w:color w:val="000000"/>
          <w:sz w:val="28"/>
          <w:szCs w:val="28"/>
        </w:rPr>
        <w:t>!</w:t>
      </w:r>
    </w:p>
    <w:p w14:paraId="438682AA" w14:textId="77777777" w:rsidR="00FF4918" w:rsidRPr="00CC3F28" w:rsidRDefault="00FF4918" w:rsidP="00FF4918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14:paraId="09327325" w14:textId="590AB5CD" w:rsidR="00FF4918" w:rsidRPr="002B29CF" w:rsidRDefault="00FF4918" w:rsidP="00FF4918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Пример</w:t>
      </w:r>
      <w:r w:rsidRPr="00835DE7">
        <w:rPr>
          <w:b/>
          <w:bCs/>
          <w:color w:val="000000"/>
          <w:sz w:val="28"/>
          <w:szCs w:val="28"/>
        </w:rPr>
        <w:t>: 2</w:t>
      </w:r>
      <w:r w:rsidR="00CC3F28">
        <w:rPr>
          <w:b/>
          <w:bCs/>
          <w:color w:val="000000"/>
          <w:sz w:val="28"/>
          <w:szCs w:val="28"/>
        </w:rPr>
        <w:t xml:space="preserve"> Заполненный файл</w:t>
      </w:r>
      <w:r w:rsidR="002B29CF">
        <w:rPr>
          <w:b/>
          <w:bCs/>
          <w:color w:val="000000"/>
          <w:sz w:val="28"/>
          <w:szCs w:val="28"/>
        </w:rPr>
        <w:t xml:space="preserve"> </w:t>
      </w:r>
      <w:r w:rsidR="002A3483">
        <w:rPr>
          <w:b/>
          <w:bCs/>
          <w:color w:val="000000"/>
          <w:sz w:val="28"/>
          <w:szCs w:val="28"/>
        </w:rPr>
        <w:t>с текстом</w:t>
      </w:r>
    </w:p>
    <w:p w14:paraId="09362A6E" w14:textId="77777777" w:rsidR="00FF4918" w:rsidRPr="008C6890" w:rsidRDefault="00FF4918" w:rsidP="00FF4918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CC3F28">
        <w:rPr>
          <w:b/>
          <w:bCs/>
          <w:color w:val="000000"/>
          <w:sz w:val="28"/>
          <w:szCs w:val="28"/>
          <w:lang w:val="en-US"/>
        </w:rPr>
        <w:t>input</w:t>
      </w:r>
      <w:r w:rsidRPr="008C6890">
        <w:rPr>
          <w:b/>
          <w:bCs/>
          <w:color w:val="000000"/>
          <w:sz w:val="28"/>
          <w:szCs w:val="28"/>
        </w:rPr>
        <w:t>.</w:t>
      </w:r>
      <w:r w:rsidRPr="00CC3F28">
        <w:rPr>
          <w:b/>
          <w:bCs/>
          <w:color w:val="000000"/>
          <w:sz w:val="28"/>
          <w:szCs w:val="28"/>
          <w:lang w:val="en-US"/>
        </w:rPr>
        <w:t>txt</w:t>
      </w:r>
      <w:r w:rsidRPr="008C6890">
        <w:rPr>
          <w:b/>
          <w:bCs/>
          <w:color w:val="000000"/>
          <w:sz w:val="28"/>
          <w:szCs w:val="28"/>
        </w:rPr>
        <w:t>:</w:t>
      </w:r>
    </w:p>
    <w:p w14:paraId="40E0EB46" w14:textId="77777777" w:rsidR="002A3483" w:rsidRPr="008C6890" w:rsidRDefault="002A3483" w:rsidP="002A3483">
      <w:pPr>
        <w:spacing w:line="360" w:lineRule="auto"/>
        <w:jc w:val="both"/>
        <w:rPr>
          <w:color w:val="000000"/>
          <w:sz w:val="28"/>
          <w:szCs w:val="28"/>
        </w:rPr>
      </w:pPr>
      <w:r w:rsidRPr="008C6890">
        <w:rPr>
          <w:color w:val="000000"/>
          <w:sz w:val="28"/>
          <w:szCs w:val="28"/>
        </w:rPr>
        <w:t xml:space="preserve">3.5 2.3 </w:t>
      </w:r>
      <w:proofErr w:type="spellStart"/>
      <w:r w:rsidRPr="002A3483">
        <w:rPr>
          <w:color w:val="000000"/>
          <w:sz w:val="28"/>
          <w:szCs w:val="28"/>
          <w:lang w:val="en-US"/>
        </w:rPr>
        <w:t>efwf</w:t>
      </w:r>
      <w:proofErr w:type="spellEnd"/>
      <w:r w:rsidRPr="008C6890">
        <w:rPr>
          <w:color w:val="000000"/>
          <w:sz w:val="28"/>
          <w:szCs w:val="28"/>
        </w:rPr>
        <w:t xml:space="preserve"> -1.2 </w:t>
      </w:r>
      <w:proofErr w:type="gramStart"/>
      <w:r w:rsidRPr="008C6890">
        <w:rPr>
          <w:color w:val="000000"/>
          <w:sz w:val="28"/>
          <w:szCs w:val="28"/>
        </w:rPr>
        <w:t xml:space="preserve">2.7  </w:t>
      </w:r>
      <w:proofErr w:type="spellStart"/>
      <w:r w:rsidRPr="002A3483">
        <w:rPr>
          <w:color w:val="000000"/>
          <w:sz w:val="28"/>
          <w:szCs w:val="28"/>
          <w:lang w:val="en-US"/>
        </w:rPr>
        <w:t>fwefw</w:t>
      </w:r>
      <w:proofErr w:type="spellEnd"/>
      <w:proofErr w:type="gramEnd"/>
      <w:r w:rsidRPr="008C6890">
        <w:rPr>
          <w:color w:val="000000"/>
          <w:sz w:val="28"/>
          <w:szCs w:val="28"/>
        </w:rPr>
        <w:t xml:space="preserve"> 34 0.0000312</w:t>
      </w:r>
    </w:p>
    <w:p w14:paraId="0FAEA38A" w14:textId="77777777" w:rsidR="002A3483" w:rsidRPr="008C6890" w:rsidRDefault="002A3483" w:rsidP="002A3483">
      <w:pPr>
        <w:spacing w:line="360" w:lineRule="auto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2A3483">
        <w:rPr>
          <w:color w:val="000000"/>
          <w:sz w:val="28"/>
          <w:szCs w:val="28"/>
          <w:lang w:val="en-US"/>
        </w:rPr>
        <w:t>erwr</w:t>
      </w:r>
      <w:proofErr w:type="spellEnd"/>
      <w:proofErr w:type="gramEnd"/>
      <w:r w:rsidRPr="008C6890">
        <w:rPr>
          <w:color w:val="000000"/>
          <w:sz w:val="28"/>
          <w:szCs w:val="28"/>
        </w:rPr>
        <w:t xml:space="preserve"> -4.1 1.0 -3.3 5.2 23</w:t>
      </w:r>
    </w:p>
    <w:p w14:paraId="39C4A712" w14:textId="77777777" w:rsidR="002A3483" w:rsidRPr="008C6890" w:rsidRDefault="002A3483" w:rsidP="002A3483">
      <w:pPr>
        <w:spacing w:line="360" w:lineRule="auto"/>
        <w:jc w:val="both"/>
        <w:rPr>
          <w:color w:val="000000"/>
          <w:sz w:val="28"/>
          <w:szCs w:val="28"/>
        </w:rPr>
      </w:pPr>
      <w:r w:rsidRPr="008C6890">
        <w:rPr>
          <w:color w:val="000000"/>
          <w:sz w:val="28"/>
          <w:szCs w:val="28"/>
        </w:rPr>
        <w:t>-0.5 4.8 23,.3</w:t>
      </w:r>
    </w:p>
    <w:p w14:paraId="2D457D9F" w14:textId="77777777" w:rsidR="002A3483" w:rsidRPr="008C6890" w:rsidRDefault="002A3483" w:rsidP="002A3483">
      <w:pPr>
        <w:spacing w:line="360" w:lineRule="auto"/>
        <w:jc w:val="both"/>
        <w:rPr>
          <w:color w:val="000000"/>
          <w:sz w:val="28"/>
          <w:szCs w:val="28"/>
        </w:rPr>
      </w:pPr>
      <w:r w:rsidRPr="008C6890">
        <w:rPr>
          <w:color w:val="000000"/>
          <w:sz w:val="28"/>
          <w:szCs w:val="28"/>
        </w:rPr>
        <w:t>-2.9 -0.000034</w:t>
      </w:r>
    </w:p>
    <w:p w14:paraId="24C45847" w14:textId="77777777" w:rsidR="002A3483" w:rsidRPr="008C6890" w:rsidRDefault="002A3483" w:rsidP="002A3483">
      <w:pPr>
        <w:spacing w:line="360" w:lineRule="auto"/>
        <w:jc w:val="both"/>
        <w:rPr>
          <w:color w:val="000000"/>
          <w:sz w:val="28"/>
          <w:szCs w:val="28"/>
        </w:rPr>
      </w:pPr>
    </w:p>
    <w:p w14:paraId="613F5027" w14:textId="4B29FC64" w:rsidR="00FF4918" w:rsidRPr="008C6890" w:rsidRDefault="00FF4918" w:rsidP="002A3483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CC3F28">
        <w:rPr>
          <w:b/>
          <w:bCs/>
          <w:color w:val="000000"/>
          <w:sz w:val="28"/>
          <w:szCs w:val="28"/>
          <w:lang w:val="en-US"/>
        </w:rPr>
        <w:t>output</w:t>
      </w:r>
      <w:r w:rsidRPr="008C6890">
        <w:rPr>
          <w:b/>
          <w:bCs/>
          <w:color w:val="000000"/>
          <w:sz w:val="28"/>
          <w:szCs w:val="28"/>
        </w:rPr>
        <w:t>.</w:t>
      </w:r>
      <w:r w:rsidRPr="00CC3F28">
        <w:rPr>
          <w:b/>
          <w:bCs/>
          <w:color w:val="000000"/>
          <w:sz w:val="28"/>
          <w:szCs w:val="28"/>
          <w:lang w:val="en-US"/>
        </w:rPr>
        <w:t>txt</w:t>
      </w:r>
      <w:r w:rsidRPr="008C6890">
        <w:rPr>
          <w:b/>
          <w:bCs/>
          <w:color w:val="000000"/>
          <w:sz w:val="28"/>
          <w:szCs w:val="28"/>
        </w:rPr>
        <w:t>:</w:t>
      </w:r>
    </w:p>
    <w:p w14:paraId="330C3CC1" w14:textId="77777777" w:rsidR="002A3483" w:rsidRPr="008C6890" w:rsidRDefault="002A3483" w:rsidP="002A3483">
      <w:pPr>
        <w:spacing w:line="360" w:lineRule="auto"/>
        <w:jc w:val="both"/>
        <w:rPr>
          <w:color w:val="000000"/>
          <w:sz w:val="28"/>
          <w:szCs w:val="28"/>
        </w:rPr>
      </w:pPr>
      <w:r w:rsidRPr="008C6890">
        <w:rPr>
          <w:color w:val="000000"/>
          <w:sz w:val="28"/>
          <w:szCs w:val="28"/>
        </w:rPr>
        <w:t>3.12</w:t>
      </w:r>
      <w:r w:rsidRPr="002A3483">
        <w:rPr>
          <w:color w:val="000000"/>
          <w:sz w:val="28"/>
          <w:szCs w:val="28"/>
          <w:lang w:val="en-US"/>
        </w:rPr>
        <w:t>e</w:t>
      </w:r>
      <w:r w:rsidRPr="008C6890">
        <w:rPr>
          <w:color w:val="000000"/>
          <w:sz w:val="28"/>
          <w:szCs w:val="28"/>
        </w:rPr>
        <w:t xml:space="preserve">-05 1 2.3 2.7 3.5 4.8 5.2 23 34 </w:t>
      </w:r>
    </w:p>
    <w:p w14:paraId="130C48B9" w14:textId="77777777" w:rsidR="002A3483" w:rsidRDefault="002A3483" w:rsidP="002A3483">
      <w:pPr>
        <w:spacing w:line="360" w:lineRule="auto"/>
        <w:jc w:val="both"/>
        <w:rPr>
          <w:color w:val="000000"/>
          <w:sz w:val="28"/>
          <w:szCs w:val="28"/>
        </w:rPr>
      </w:pPr>
      <w:r w:rsidRPr="002A3483">
        <w:rPr>
          <w:color w:val="000000"/>
          <w:sz w:val="28"/>
          <w:szCs w:val="28"/>
        </w:rPr>
        <w:t>-4.1 -3.3 -2.9 -1.2 -0.5 -3.4</w:t>
      </w:r>
      <w:r w:rsidRPr="002A3483">
        <w:rPr>
          <w:color w:val="000000"/>
          <w:sz w:val="28"/>
          <w:szCs w:val="28"/>
          <w:lang w:val="en-US"/>
        </w:rPr>
        <w:t>e</w:t>
      </w:r>
      <w:r w:rsidRPr="002A3483">
        <w:rPr>
          <w:color w:val="000000"/>
          <w:sz w:val="28"/>
          <w:szCs w:val="28"/>
        </w:rPr>
        <w:t xml:space="preserve">-05 </w:t>
      </w:r>
    </w:p>
    <w:p w14:paraId="5EE73818" w14:textId="77777777" w:rsidR="002A3483" w:rsidRDefault="002A3483" w:rsidP="002A3483">
      <w:pPr>
        <w:spacing w:line="360" w:lineRule="auto"/>
        <w:jc w:val="both"/>
        <w:rPr>
          <w:color w:val="000000"/>
          <w:sz w:val="28"/>
          <w:szCs w:val="28"/>
        </w:rPr>
      </w:pPr>
    </w:p>
    <w:p w14:paraId="68C17822" w14:textId="0A34848C" w:rsidR="00105152" w:rsidRPr="004E528D" w:rsidRDefault="00105152" w:rsidP="00105152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Пример</w:t>
      </w:r>
      <w:r w:rsidRPr="00835DE7">
        <w:rPr>
          <w:b/>
          <w:bCs/>
          <w:color w:val="000000"/>
          <w:sz w:val="28"/>
          <w:szCs w:val="28"/>
        </w:rPr>
        <w:t xml:space="preserve">: </w:t>
      </w:r>
      <w:r w:rsidR="00BE7BCE" w:rsidRPr="00BE7BCE">
        <w:rPr>
          <w:b/>
          <w:bCs/>
          <w:color w:val="000000"/>
          <w:sz w:val="28"/>
          <w:szCs w:val="28"/>
        </w:rPr>
        <w:t>3</w:t>
      </w:r>
      <w:r>
        <w:rPr>
          <w:b/>
          <w:bCs/>
          <w:color w:val="000000"/>
          <w:sz w:val="28"/>
          <w:szCs w:val="28"/>
        </w:rPr>
        <w:t xml:space="preserve"> Заполненный файл с текстом превышающий память </w:t>
      </w:r>
      <w:r>
        <w:rPr>
          <w:b/>
          <w:bCs/>
          <w:color w:val="000000"/>
          <w:sz w:val="28"/>
          <w:szCs w:val="28"/>
          <w:lang w:val="en-US"/>
        </w:rPr>
        <w:t>float</w:t>
      </w:r>
      <w:r w:rsidR="004E528D">
        <w:rPr>
          <w:b/>
          <w:bCs/>
          <w:color w:val="000000"/>
          <w:sz w:val="28"/>
          <w:szCs w:val="28"/>
        </w:rPr>
        <w:t xml:space="preserve"> (пишется усеченное значение)</w:t>
      </w:r>
    </w:p>
    <w:p w14:paraId="612AB247" w14:textId="77777777" w:rsidR="00105152" w:rsidRPr="00105152" w:rsidRDefault="00105152" w:rsidP="00105152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CC3F28">
        <w:rPr>
          <w:b/>
          <w:bCs/>
          <w:color w:val="000000"/>
          <w:sz w:val="28"/>
          <w:szCs w:val="28"/>
          <w:lang w:val="en-US"/>
        </w:rPr>
        <w:t>input</w:t>
      </w:r>
      <w:r w:rsidRPr="00105152">
        <w:rPr>
          <w:b/>
          <w:bCs/>
          <w:color w:val="000000"/>
          <w:sz w:val="28"/>
          <w:szCs w:val="28"/>
        </w:rPr>
        <w:t>.</w:t>
      </w:r>
      <w:r w:rsidRPr="00CC3F28">
        <w:rPr>
          <w:b/>
          <w:bCs/>
          <w:color w:val="000000"/>
          <w:sz w:val="28"/>
          <w:szCs w:val="28"/>
          <w:lang w:val="en-US"/>
        </w:rPr>
        <w:t>txt</w:t>
      </w:r>
      <w:r w:rsidRPr="00105152">
        <w:rPr>
          <w:b/>
          <w:bCs/>
          <w:color w:val="000000"/>
          <w:sz w:val="28"/>
          <w:szCs w:val="28"/>
        </w:rPr>
        <w:t>:</w:t>
      </w:r>
    </w:p>
    <w:p w14:paraId="36BD1EFC" w14:textId="77777777" w:rsidR="00BE7BCE" w:rsidRPr="00BE7BCE" w:rsidRDefault="00BE7BCE" w:rsidP="00BE7BCE">
      <w:pPr>
        <w:spacing w:line="360" w:lineRule="auto"/>
        <w:rPr>
          <w:color w:val="000000"/>
          <w:sz w:val="28"/>
          <w:szCs w:val="28"/>
        </w:rPr>
      </w:pPr>
      <w:r w:rsidRPr="00BE7BCE">
        <w:rPr>
          <w:color w:val="000000"/>
          <w:sz w:val="28"/>
          <w:szCs w:val="28"/>
        </w:rPr>
        <w:t xml:space="preserve">3.5 2.3 </w:t>
      </w:r>
      <w:proofErr w:type="spellStart"/>
      <w:r w:rsidRPr="00BE7BCE">
        <w:rPr>
          <w:color w:val="000000"/>
          <w:sz w:val="28"/>
          <w:szCs w:val="28"/>
        </w:rPr>
        <w:t>efwf</w:t>
      </w:r>
      <w:proofErr w:type="spellEnd"/>
      <w:r w:rsidRPr="00BE7BCE">
        <w:rPr>
          <w:color w:val="000000"/>
          <w:sz w:val="28"/>
          <w:szCs w:val="28"/>
        </w:rPr>
        <w:t xml:space="preserve"> -1.2 </w:t>
      </w:r>
      <w:proofErr w:type="gramStart"/>
      <w:r w:rsidRPr="00BE7BCE">
        <w:rPr>
          <w:color w:val="000000"/>
          <w:sz w:val="28"/>
          <w:szCs w:val="28"/>
        </w:rPr>
        <w:t xml:space="preserve">2.7  </w:t>
      </w:r>
      <w:proofErr w:type="spellStart"/>
      <w:r w:rsidRPr="00BE7BCE">
        <w:rPr>
          <w:color w:val="000000"/>
          <w:sz w:val="28"/>
          <w:szCs w:val="28"/>
        </w:rPr>
        <w:t>fwefw</w:t>
      </w:r>
      <w:proofErr w:type="spellEnd"/>
      <w:proofErr w:type="gramEnd"/>
      <w:r w:rsidRPr="00BE7BCE">
        <w:rPr>
          <w:color w:val="000000"/>
          <w:sz w:val="28"/>
          <w:szCs w:val="28"/>
        </w:rPr>
        <w:t xml:space="preserve"> 34 0.0000312423904293048239048329048239042309482309482390238902</w:t>
      </w:r>
    </w:p>
    <w:p w14:paraId="105A85F0" w14:textId="77777777" w:rsidR="00BE7BCE" w:rsidRPr="00BE7BCE" w:rsidRDefault="00BE7BCE" w:rsidP="00BE7BCE">
      <w:pPr>
        <w:spacing w:line="360" w:lineRule="auto"/>
        <w:rPr>
          <w:color w:val="000000"/>
          <w:sz w:val="28"/>
          <w:szCs w:val="28"/>
        </w:rPr>
      </w:pPr>
      <w:proofErr w:type="spellStart"/>
      <w:r w:rsidRPr="00BE7BCE">
        <w:rPr>
          <w:color w:val="000000"/>
          <w:sz w:val="28"/>
          <w:szCs w:val="28"/>
        </w:rPr>
        <w:t>erwr</w:t>
      </w:r>
      <w:proofErr w:type="spellEnd"/>
      <w:r w:rsidRPr="00BE7BCE">
        <w:rPr>
          <w:color w:val="000000"/>
          <w:sz w:val="28"/>
          <w:szCs w:val="28"/>
        </w:rPr>
        <w:t xml:space="preserve"> -4.1 1.0 -3.3 5.2 23</w:t>
      </w:r>
    </w:p>
    <w:p w14:paraId="7BD0FA3C" w14:textId="77777777" w:rsidR="00BE7BCE" w:rsidRPr="00BE7BCE" w:rsidRDefault="00BE7BCE" w:rsidP="00BE7BCE">
      <w:pPr>
        <w:spacing w:line="360" w:lineRule="auto"/>
        <w:rPr>
          <w:color w:val="000000"/>
          <w:sz w:val="28"/>
          <w:szCs w:val="28"/>
        </w:rPr>
      </w:pPr>
      <w:r w:rsidRPr="00BE7BCE">
        <w:rPr>
          <w:color w:val="000000"/>
          <w:sz w:val="28"/>
          <w:szCs w:val="28"/>
        </w:rPr>
        <w:t>-0.5 4.8 23,.3</w:t>
      </w:r>
    </w:p>
    <w:p w14:paraId="25875797" w14:textId="202D32DE" w:rsidR="00BE7BCE" w:rsidRPr="00387630" w:rsidRDefault="00BE7BCE" w:rsidP="00BE7BCE">
      <w:pPr>
        <w:spacing w:line="360" w:lineRule="auto"/>
        <w:rPr>
          <w:b/>
          <w:bCs/>
          <w:color w:val="000000"/>
          <w:sz w:val="28"/>
          <w:szCs w:val="28"/>
        </w:rPr>
      </w:pPr>
      <w:r w:rsidRPr="00BE7BCE">
        <w:rPr>
          <w:color w:val="000000"/>
          <w:sz w:val="28"/>
          <w:szCs w:val="28"/>
        </w:rPr>
        <w:t>-2.9 -0.0000412423904293048239048329048239042309482309482390238902</w:t>
      </w:r>
    </w:p>
    <w:p w14:paraId="4914E9AA" w14:textId="23F28EA2" w:rsidR="00105152" w:rsidRPr="00387630" w:rsidRDefault="00BE7BCE" w:rsidP="00BE7BCE">
      <w:pPr>
        <w:spacing w:line="36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o</w:t>
      </w:r>
      <w:r w:rsidR="00105152" w:rsidRPr="00CC3F28">
        <w:rPr>
          <w:b/>
          <w:bCs/>
          <w:color w:val="000000"/>
          <w:sz w:val="28"/>
          <w:szCs w:val="28"/>
          <w:lang w:val="en-US"/>
        </w:rPr>
        <w:t>utput</w:t>
      </w:r>
      <w:r w:rsidR="00105152" w:rsidRPr="00387630">
        <w:rPr>
          <w:b/>
          <w:bCs/>
          <w:color w:val="000000"/>
          <w:sz w:val="28"/>
          <w:szCs w:val="28"/>
        </w:rPr>
        <w:t>.</w:t>
      </w:r>
      <w:r w:rsidR="00105152" w:rsidRPr="00CC3F28">
        <w:rPr>
          <w:b/>
          <w:bCs/>
          <w:color w:val="000000"/>
          <w:sz w:val="28"/>
          <w:szCs w:val="28"/>
          <w:lang w:val="en-US"/>
        </w:rPr>
        <w:t>txt</w:t>
      </w:r>
      <w:r w:rsidR="00105152" w:rsidRPr="00387630">
        <w:rPr>
          <w:b/>
          <w:bCs/>
          <w:color w:val="000000"/>
          <w:sz w:val="28"/>
          <w:szCs w:val="28"/>
        </w:rPr>
        <w:t>:</w:t>
      </w:r>
    </w:p>
    <w:p w14:paraId="3E888D55" w14:textId="77777777" w:rsidR="00BE7BCE" w:rsidRPr="008C6890" w:rsidRDefault="00BE7BCE" w:rsidP="00BE7BCE">
      <w:pPr>
        <w:spacing w:line="360" w:lineRule="auto"/>
        <w:jc w:val="both"/>
        <w:rPr>
          <w:color w:val="000000"/>
          <w:sz w:val="28"/>
          <w:szCs w:val="28"/>
        </w:rPr>
      </w:pPr>
      <w:r w:rsidRPr="008C6890">
        <w:rPr>
          <w:color w:val="000000"/>
          <w:sz w:val="28"/>
          <w:szCs w:val="28"/>
        </w:rPr>
        <w:t>3.12424</w:t>
      </w:r>
      <w:r w:rsidRPr="00BE7BCE">
        <w:rPr>
          <w:color w:val="000000"/>
          <w:sz w:val="28"/>
          <w:szCs w:val="28"/>
          <w:lang w:val="en-US"/>
        </w:rPr>
        <w:t>e</w:t>
      </w:r>
      <w:r w:rsidRPr="008C6890">
        <w:rPr>
          <w:color w:val="000000"/>
          <w:sz w:val="28"/>
          <w:szCs w:val="28"/>
        </w:rPr>
        <w:t xml:space="preserve">-05 1 2.3 2.7 3.5 4.8 5.2 23 34 </w:t>
      </w:r>
    </w:p>
    <w:p w14:paraId="27581631" w14:textId="1D098CCB" w:rsidR="00EB474B" w:rsidRPr="008C6890" w:rsidRDefault="00BE7BCE" w:rsidP="00BE7BCE">
      <w:pPr>
        <w:spacing w:line="360" w:lineRule="auto"/>
        <w:jc w:val="both"/>
        <w:rPr>
          <w:color w:val="000000"/>
          <w:sz w:val="28"/>
          <w:szCs w:val="28"/>
        </w:rPr>
      </w:pPr>
      <w:r w:rsidRPr="008C6890">
        <w:rPr>
          <w:color w:val="000000"/>
          <w:sz w:val="28"/>
          <w:szCs w:val="28"/>
        </w:rPr>
        <w:t>-4.1 -3.3 -2.9 -1.2 -0.5 -4.12424</w:t>
      </w:r>
      <w:r w:rsidRPr="00BE7BCE">
        <w:rPr>
          <w:color w:val="000000"/>
          <w:sz w:val="28"/>
          <w:szCs w:val="28"/>
          <w:lang w:val="en-US"/>
        </w:rPr>
        <w:t>e</w:t>
      </w:r>
      <w:r w:rsidRPr="008C6890">
        <w:rPr>
          <w:color w:val="000000"/>
          <w:sz w:val="28"/>
          <w:szCs w:val="28"/>
        </w:rPr>
        <w:t>-05</w:t>
      </w:r>
    </w:p>
    <w:p w14:paraId="126B0F3B" w14:textId="111CD1BA" w:rsidR="00E142CD" w:rsidRPr="008C6890" w:rsidRDefault="00E142CD" w:rsidP="00BE7BCE">
      <w:pPr>
        <w:spacing w:line="360" w:lineRule="auto"/>
        <w:jc w:val="both"/>
        <w:rPr>
          <w:color w:val="000000"/>
          <w:sz w:val="28"/>
          <w:szCs w:val="28"/>
        </w:rPr>
      </w:pPr>
    </w:p>
    <w:p w14:paraId="7966A5B3" w14:textId="0BE18CB8" w:rsidR="00E142CD" w:rsidRPr="00105152" w:rsidRDefault="00E142CD" w:rsidP="00E142CD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Пример</w:t>
      </w:r>
      <w:r w:rsidRPr="00835DE7">
        <w:rPr>
          <w:b/>
          <w:bCs/>
          <w:color w:val="000000"/>
          <w:sz w:val="28"/>
          <w:szCs w:val="28"/>
        </w:rPr>
        <w:t xml:space="preserve">: </w:t>
      </w:r>
      <w:r w:rsidRPr="00E142CD">
        <w:rPr>
          <w:b/>
          <w:bCs/>
          <w:color w:val="000000"/>
          <w:sz w:val="28"/>
          <w:szCs w:val="28"/>
        </w:rPr>
        <w:t>4</w:t>
      </w:r>
      <w:r>
        <w:rPr>
          <w:b/>
          <w:bCs/>
          <w:color w:val="000000"/>
          <w:sz w:val="28"/>
          <w:szCs w:val="28"/>
        </w:rPr>
        <w:t xml:space="preserve"> Только текст, без цифр</w:t>
      </w:r>
    </w:p>
    <w:p w14:paraId="71EFC700" w14:textId="77777777" w:rsidR="00E142CD" w:rsidRPr="00105152" w:rsidRDefault="00E142CD" w:rsidP="00E142CD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CC3F28">
        <w:rPr>
          <w:b/>
          <w:bCs/>
          <w:color w:val="000000"/>
          <w:sz w:val="28"/>
          <w:szCs w:val="28"/>
          <w:lang w:val="en-US"/>
        </w:rPr>
        <w:t>input</w:t>
      </w:r>
      <w:r w:rsidRPr="00105152">
        <w:rPr>
          <w:b/>
          <w:bCs/>
          <w:color w:val="000000"/>
          <w:sz w:val="28"/>
          <w:szCs w:val="28"/>
        </w:rPr>
        <w:t>.</w:t>
      </w:r>
      <w:r w:rsidRPr="00CC3F28">
        <w:rPr>
          <w:b/>
          <w:bCs/>
          <w:color w:val="000000"/>
          <w:sz w:val="28"/>
          <w:szCs w:val="28"/>
          <w:lang w:val="en-US"/>
        </w:rPr>
        <w:t>txt</w:t>
      </w:r>
      <w:r w:rsidRPr="00105152">
        <w:rPr>
          <w:b/>
          <w:bCs/>
          <w:color w:val="000000"/>
          <w:sz w:val="28"/>
          <w:szCs w:val="28"/>
        </w:rPr>
        <w:t>:</w:t>
      </w:r>
    </w:p>
    <w:p w14:paraId="71E02142" w14:textId="77777777" w:rsidR="00E142CD" w:rsidRPr="00E142CD" w:rsidRDefault="00E142CD" w:rsidP="00E142CD">
      <w:pPr>
        <w:spacing w:line="360" w:lineRule="auto"/>
        <w:rPr>
          <w:color w:val="000000"/>
          <w:sz w:val="28"/>
          <w:szCs w:val="28"/>
        </w:rPr>
      </w:pPr>
      <w:proofErr w:type="spellStart"/>
      <w:r w:rsidRPr="00E142CD">
        <w:rPr>
          <w:color w:val="000000"/>
          <w:sz w:val="28"/>
          <w:szCs w:val="28"/>
        </w:rPr>
        <w:t>efssseesfesfes</w:t>
      </w:r>
      <w:proofErr w:type="spellEnd"/>
      <w:r w:rsidRPr="00E142CD">
        <w:rPr>
          <w:color w:val="000000"/>
          <w:sz w:val="28"/>
          <w:szCs w:val="28"/>
        </w:rPr>
        <w:t xml:space="preserve"> </w:t>
      </w:r>
      <w:proofErr w:type="spellStart"/>
      <w:r w:rsidRPr="00E142CD">
        <w:rPr>
          <w:color w:val="000000"/>
          <w:sz w:val="28"/>
          <w:szCs w:val="28"/>
        </w:rPr>
        <w:t>wefewfwf</w:t>
      </w:r>
      <w:proofErr w:type="spellEnd"/>
    </w:p>
    <w:p w14:paraId="3E68E0E1" w14:textId="77777777" w:rsidR="00E142CD" w:rsidRPr="00E142CD" w:rsidRDefault="00E142CD" w:rsidP="00E142CD">
      <w:pPr>
        <w:spacing w:line="360" w:lineRule="auto"/>
        <w:rPr>
          <w:color w:val="000000"/>
          <w:sz w:val="28"/>
          <w:szCs w:val="28"/>
        </w:rPr>
      </w:pPr>
      <w:proofErr w:type="spellStart"/>
      <w:r w:rsidRPr="00E142CD">
        <w:rPr>
          <w:color w:val="000000"/>
          <w:sz w:val="28"/>
          <w:szCs w:val="28"/>
        </w:rPr>
        <w:t>ываыау</w:t>
      </w:r>
      <w:proofErr w:type="spellEnd"/>
    </w:p>
    <w:p w14:paraId="5887F3F9" w14:textId="77777777" w:rsidR="00E142CD" w:rsidRPr="00E142CD" w:rsidRDefault="00E142CD" w:rsidP="00E142CD">
      <w:pPr>
        <w:spacing w:line="360" w:lineRule="auto"/>
        <w:rPr>
          <w:color w:val="000000"/>
          <w:sz w:val="28"/>
          <w:szCs w:val="28"/>
        </w:rPr>
      </w:pPr>
      <w:proofErr w:type="spellStart"/>
      <w:r w:rsidRPr="00E142CD">
        <w:rPr>
          <w:color w:val="000000"/>
          <w:sz w:val="28"/>
          <w:szCs w:val="28"/>
        </w:rPr>
        <w:t>ыаы</w:t>
      </w:r>
      <w:proofErr w:type="spellEnd"/>
    </w:p>
    <w:p w14:paraId="72A7884C" w14:textId="77777777" w:rsidR="00E142CD" w:rsidRPr="00E142CD" w:rsidRDefault="00E142CD" w:rsidP="00E142CD">
      <w:pPr>
        <w:spacing w:line="360" w:lineRule="auto"/>
        <w:rPr>
          <w:color w:val="000000"/>
          <w:sz w:val="28"/>
          <w:szCs w:val="28"/>
        </w:rPr>
      </w:pPr>
      <w:proofErr w:type="spellStart"/>
      <w:r w:rsidRPr="00E142CD">
        <w:rPr>
          <w:color w:val="000000"/>
          <w:sz w:val="28"/>
          <w:szCs w:val="28"/>
        </w:rPr>
        <w:t>уа</w:t>
      </w:r>
      <w:proofErr w:type="spellEnd"/>
    </w:p>
    <w:p w14:paraId="2024BA95" w14:textId="77777777" w:rsidR="00E142CD" w:rsidRPr="00E142CD" w:rsidRDefault="00E142CD" w:rsidP="00E142CD">
      <w:pPr>
        <w:spacing w:line="360" w:lineRule="auto"/>
        <w:rPr>
          <w:color w:val="000000"/>
          <w:sz w:val="28"/>
          <w:szCs w:val="28"/>
        </w:rPr>
      </w:pPr>
      <w:proofErr w:type="spellStart"/>
      <w:r w:rsidRPr="00E142CD">
        <w:rPr>
          <w:color w:val="000000"/>
          <w:sz w:val="28"/>
          <w:szCs w:val="28"/>
        </w:rPr>
        <w:t>ыы</w:t>
      </w:r>
      <w:proofErr w:type="spellEnd"/>
    </w:p>
    <w:p w14:paraId="3C169A0E" w14:textId="77777777" w:rsidR="00E142CD" w:rsidRPr="00E142CD" w:rsidRDefault="00E142CD" w:rsidP="00E142CD">
      <w:pPr>
        <w:spacing w:line="360" w:lineRule="auto"/>
        <w:rPr>
          <w:color w:val="000000"/>
          <w:sz w:val="28"/>
          <w:szCs w:val="28"/>
        </w:rPr>
      </w:pPr>
      <w:r w:rsidRPr="00E142CD">
        <w:rPr>
          <w:color w:val="000000"/>
          <w:sz w:val="28"/>
          <w:szCs w:val="28"/>
        </w:rPr>
        <w:t>у532уавуца</w:t>
      </w:r>
    </w:p>
    <w:p w14:paraId="62F4BF17" w14:textId="4A20E034" w:rsidR="00E142CD" w:rsidRPr="00E142CD" w:rsidRDefault="00E142CD" w:rsidP="00E142CD">
      <w:pPr>
        <w:spacing w:line="360" w:lineRule="auto"/>
        <w:rPr>
          <w:b/>
          <w:bCs/>
          <w:color w:val="000000"/>
          <w:sz w:val="28"/>
          <w:szCs w:val="28"/>
        </w:rPr>
      </w:pPr>
      <w:r w:rsidRPr="00E142CD">
        <w:rPr>
          <w:color w:val="000000"/>
          <w:sz w:val="28"/>
          <w:szCs w:val="28"/>
        </w:rPr>
        <w:t>ацуа3</w:t>
      </w:r>
    </w:p>
    <w:p w14:paraId="6253BC4E" w14:textId="77777777" w:rsidR="00E142CD" w:rsidRPr="00E142CD" w:rsidRDefault="00E142CD" w:rsidP="00E142CD">
      <w:pPr>
        <w:spacing w:line="36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o</w:t>
      </w:r>
      <w:r w:rsidRPr="00CC3F28">
        <w:rPr>
          <w:b/>
          <w:bCs/>
          <w:color w:val="000000"/>
          <w:sz w:val="28"/>
          <w:szCs w:val="28"/>
          <w:lang w:val="en-US"/>
        </w:rPr>
        <w:t>utput</w:t>
      </w:r>
      <w:r w:rsidRPr="00E142CD">
        <w:rPr>
          <w:b/>
          <w:bCs/>
          <w:color w:val="000000"/>
          <w:sz w:val="28"/>
          <w:szCs w:val="28"/>
        </w:rPr>
        <w:t>.</w:t>
      </w:r>
      <w:r w:rsidRPr="00CC3F28">
        <w:rPr>
          <w:b/>
          <w:bCs/>
          <w:color w:val="000000"/>
          <w:sz w:val="28"/>
          <w:szCs w:val="28"/>
          <w:lang w:val="en-US"/>
        </w:rPr>
        <w:t>txt</w:t>
      </w:r>
      <w:r w:rsidRPr="00E142CD">
        <w:rPr>
          <w:b/>
          <w:bCs/>
          <w:color w:val="000000"/>
          <w:sz w:val="28"/>
          <w:szCs w:val="28"/>
        </w:rPr>
        <w:t>:</w:t>
      </w:r>
    </w:p>
    <w:p w14:paraId="3D9A3273" w14:textId="77777777" w:rsidR="00E142CD" w:rsidRPr="00A52835" w:rsidRDefault="00E142CD" w:rsidP="00E142CD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 консоли</w:t>
      </w:r>
      <w:r w:rsidRPr="00A52835">
        <w:rPr>
          <w:b/>
          <w:bCs/>
          <w:color w:val="000000"/>
          <w:sz w:val="28"/>
          <w:szCs w:val="28"/>
        </w:rPr>
        <w:t xml:space="preserve">: </w:t>
      </w:r>
      <w:r w:rsidRPr="00BE7BCE">
        <w:rPr>
          <w:b/>
          <w:bCs/>
          <w:color w:val="000000"/>
          <w:sz w:val="28"/>
          <w:szCs w:val="28"/>
        </w:rPr>
        <w:t>Вещественных данных в файле нет!</w:t>
      </w:r>
      <w:r w:rsidRPr="00A52835">
        <w:rPr>
          <w:b/>
          <w:bCs/>
          <w:color w:val="000000"/>
          <w:sz w:val="28"/>
          <w:szCs w:val="28"/>
        </w:rPr>
        <w:t>!</w:t>
      </w:r>
    </w:p>
    <w:p w14:paraId="19A691E2" w14:textId="77777777" w:rsidR="00E142CD" w:rsidRPr="00E142CD" w:rsidRDefault="00E142CD" w:rsidP="00BE7BCE">
      <w:pPr>
        <w:spacing w:line="360" w:lineRule="auto"/>
        <w:jc w:val="both"/>
        <w:rPr>
          <w:color w:val="000000"/>
          <w:sz w:val="28"/>
          <w:szCs w:val="28"/>
        </w:rPr>
      </w:pPr>
    </w:p>
    <w:p w14:paraId="45A556E9" w14:textId="51F52884" w:rsidR="00EB474B" w:rsidRPr="00E142CD" w:rsidRDefault="00EB474B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4520357B" w14:textId="7EEF6225" w:rsidR="00EB474B" w:rsidRPr="00E142CD" w:rsidRDefault="00EB474B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409512D6" w14:textId="252611B2" w:rsidR="00EB474B" w:rsidRPr="00E142CD" w:rsidRDefault="00EB474B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40819263" w14:textId="211CFF20" w:rsidR="00EB474B" w:rsidRPr="00E142CD" w:rsidRDefault="00EB474B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707433DB" w14:textId="77777777" w:rsidR="00EB474B" w:rsidRPr="00E142CD" w:rsidRDefault="00EB474B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64228F80" w14:textId="479AD32B" w:rsidR="009B0090" w:rsidRPr="00E142CD" w:rsidRDefault="009B0090" w:rsidP="007C6E1A">
      <w:pPr>
        <w:spacing w:line="360" w:lineRule="auto"/>
        <w:jc w:val="both"/>
        <w:rPr>
          <w:color w:val="000000"/>
          <w:sz w:val="28"/>
          <w:szCs w:val="28"/>
        </w:rPr>
      </w:pPr>
    </w:p>
    <w:p w14:paraId="68D3EA74" w14:textId="3BB30275" w:rsidR="007C6E1A" w:rsidRPr="008C6890" w:rsidRDefault="007C6E1A" w:rsidP="007C6E1A">
      <w:pPr>
        <w:spacing w:line="360" w:lineRule="auto"/>
        <w:jc w:val="both"/>
        <w:rPr>
          <w:color w:val="000000"/>
          <w:sz w:val="28"/>
          <w:szCs w:val="28"/>
        </w:rPr>
      </w:pPr>
      <w:bookmarkStart w:id="1" w:name="_GoBack"/>
      <w:bookmarkEnd w:id="1"/>
      <w:r w:rsidRPr="007C6E1A">
        <w:rPr>
          <w:b/>
          <w:bCs/>
          <w:color w:val="000000"/>
          <w:sz w:val="28"/>
          <w:szCs w:val="28"/>
        </w:rPr>
        <w:lastRenderedPageBreak/>
        <w:t>Выводы</w:t>
      </w:r>
    </w:p>
    <w:p w14:paraId="6DC9A374" w14:textId="162EE923" w:rsidR="00CD24ED" w:rsidRDefault="00CD24ED" w:rsidP="007C6E1A">
      <w:pPr>
        <w:spacing w:line="360" w:lineRule="auto"/>
        <w:jc w:val="both"/>
        <w:rPr>
          <w:color w:val="000000"/>
          <w:sz w:val="28"/>
          <w:szCs w:val="28"/>
        </w:rPr>
      </w:pPr>
      <w:r w:rsidRPr="008C6890">
        <w:rPr>
          <w:color w:val="000000"/>
          <w:sz w:val="28"/>
          <w:szCs w:val="28"/>
        </w:rPr>
        <w:tab/>
      </w:r>
      <w:r w:rsidRPr="00CD24ED">
        <w:rPr>
          <w:color w:val="000000"/>
          <w:sz w:val="28"/>
          <w:szCs w:val="28"/>
        </w:rPr>
        <w:t xml:space="preserve">В данной </w:t>
      </w:r>
      <w:r w:rsidR="004B7F03">
        <w:rPr>
          <w:color w:val="000000"/>
          <w:sz w:val="28"/>
          <w:szCs w:val="28"/>
        </w:rPr>
        <w:t>практической</w:t>
      </w:r>
      <w:r w:rsidRPr="00CD24ED">
        <w:rPr>
          <w:color w:val="000000"/>
          <w:sz w:val="28"/>
          <w:szCs w:val="28"/>
        </w:rPr>
        <w:t xml:space="preserve"> работе была разработана и реализована программа для обработки </w:t>
      </w:r>
      <w:r w:rsidR="004B7F03">
        <w:rPr>
          <w:color w:val="000000"/>
          <w:sz w:val="28"/>
          <w:szCs w:val="28"/>
        </w:rPr>
        <w:t xml:space="preserve">двунаправленного и кольцевого </w:t>
      </w:r>
      <w:r w:rsidRPr="00CD24ED">
        <w:rPr>
          <w:color w:val="000000"/>
          <w:sz w:val="28"/>
          <w:szCs w:val="28"/>
        </w:rPr>
        <w:t>списка в соответстви</w:t>
      </w:r>
      <w:r>
        <w:rPr>
          <w:color w:val="000000"/>
          <w:sz w:val="28"/>
          <w:szCs w:val="28"/>
        </w:rPr>
        <w:t xml:space="preserve">и с индивидуальным вариантом </w:t>
      </w:r>
      <w:r w:rsidR="004B7F03">
        <w:rPr>
          <w:color w:val="000000"/>
          <w:sz w:val="28"/>
          <w:szCs w:val="28"/>
        </w:rPr>
        <w:t>18</w:t>
      </w:r>
      <w:r w:rsidRPr="00CD24ED">
        <w:rPr>
          <w:color w:val="000000"/>
          <w:sz w:val="28"/>
          <w:szCs w:val="28"/>
        </w:rPr>
        <w:t xml:space="preserve">. Программа выполняет: формирование списка из </w:t>
      </w:r>
      <w:r w:rsidR="004B7F03">
        <w:rPr>
          <w:color w:val="000000"/>
          <w:sz w:val="28"/>
          <w:szCs w:val="28"/>
        </w:rPr>
        <w:t>чисел</w:t>
      </w:r>
      <w:r w:rsidRPr="00CD24ED">
        <w:rPr>
          <w:color w:val="000000"/>
          <w:sz w:val="28"/>
          <w:szCs w:val="28"/>
        </w:rPr>
        <w:t xml:space="preserve">, считанных из входного файла; </w:t>
      </w:r>
      <w:r w:rsidR="004B7F03">
        <w:rPr>
          <w:color w:val="000000"/>
          <w:sz w:val="28"/>
          <w:szCs w:val="28"/>
        </w:rPr>
        <w:t>перевод в кольцевой список с дальнейшей сортировкой по возрастанию</w:t>
      </w:r>
      <w:r w:rsidRPr="00CD24ED">
        <w:rPr>
          <w:color w:val="000000"/>
          <w:sz w:val="28"/>
          <w:szCs w:val="28"/>
        </w:rPr>
        <w:t xml:space="preserve">; </w:t>
      </w:r>
      <w:r w:rsidR="004B7F03">
        <w:rPr>
          <w:color w:val="000000"/>
          <w:sz w:val="28"/>
          <w:szCs w:val="28"/>
        </w:rPr>
        <w:t>разделение элементов на положительные и отрицательные</w:t>
      </w:r>
      <w:r w:rsidRPr="00CD24ED">
        <w:rPr>
          <w:color w:val="000000"/>
          <w:sz w:val="28"/>
          <w:szCs w:val="28"/>
        </w:rPr>
        <w:t xml:space="preserve">; вывод исходного списка и результата обработки в выходной файл. </w:t>
      </w:r>
    </w:p>
    <w:p w14:paraId="71D4B62C" w14:textId="1E39D3DF" w:rsidR="007C6E1A" w:rsidRPr="007C6E1A" w:rsidRDefault="00CD24ED" w:rsidP="007C6E1A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CD24ED">
        <w:rPr>
          <w:color w:val="000000"/>
          <w:sz w:val="28"/>
          <w:szCs w:val="28"/>
        </w:rPr>
        <w:t>При реализации использовались: собственные структуры данных для представления элементов списка; функции для работы со строками и списками без использов</w:t>
      </w:r>
      <w:r w:rsidR="004B7F03">
        <w:rPr>
          <w:color w:val="000000"/>
          <w:sz w:val="28"/>
          <w:szCs w:val="28"/>
        </w:rPr>
        <w:t>ания стандартных контейнеров ST</w:t>
      </w:r>
      <w:r w:rsidR="004B7F03">
        <w:rPr>
          <w:color w:val="000000"/>
          <w:sz w:val="28"/>
          <w:szCs w:val="28"/>
          <w:lang w:val="en-US"/>
        </w:rPr>
        <w:t>L</w:t>
      </w:r>
      <w:r w:rsidRPr="00CD24ED">
        <w:rPr>
          <w:color w:val="000000"/>
          <w:sz w:val="28"/>
          <w:szCs w:val="28"/>
        </w:rPr>
        <w:t>. Программа корректно обрабатывает различные входные данные, включая:</w:t>
      </w:r>
      <w:r w:rsidR="00A76A48">
        <w:rPr>
          <w:color w:val="000000"/>
          <w:sz w:val="28"/>
          <w:szCs w:val="28"/>
        </w:rPr>
        <w:t xml:space="preserve"> пустой список; </w:t>
      </w:r>
      <w:r w:rsidRPr="00CD24ED">
        <w:rPr>
          <w:color w:val="000000"/>
          <w:sz w:val="28"/>
          <w:szCs w:val="28"/>
        </w:rPr>
        <w:t xml:space="preserve">Она обеспечивает устойчивость к </w:t>
      </w:r>
      <w:r w:rsidR="00A76A48">
        <w:rPr>
          <w:color w:val="000000"/>
          <w:sz w:val="28"/>
          <w:szCs w:val="28"/>
        </w:rPr>
        <w:t>вводимым данным из файла</w:t>
      </w:r>
      <w:r w:rsidRPr="00CD24ED">
        <w:rPr>
          <w:color w:val="000000"/>
          <w:sz w:val="28"/>
          <w:szCs w:val="28"/>
        </w:rPr>
        <w:t>.</w:t>
      </w:r>
    </w:p>
    <w:p w14:paraId="3C2C89C4" w14:textId="77777777" w:rsidR="007C6E1A" w:rsidRPr="00706AA5" w:rsidRDefault="007C6E1A" w:rsidP="00706AA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C3F9E99" w14:textId="77777777" w:rsidR="00C04359" w:rsidRPr="007C6E1A" w:rsidRDefault="00C04359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sectPr w:rsidR="00C04359" w:rsidRPr="007C6E1A">
      <w:footerReference w:type="default" r:id="rId10"/>
      <w:footerReference w:type="first" r:id="rId11"/>
      <w:pgSz w:w="11906" w:h="16838"/>
      <w:pgMar w:top="1134" w:right="567" w:bottom="1134" w:left="1701" w:header="720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4806EA" w14:textId="77777777" w:rsidR="00CF4C6B" w:rsidRDefault="00CF4C6B">
      <w:r>
        <w:separator/>
      </w:r>
    </w:p>
  </w:endnote>
  <w:endnote w:type="continuationSeparator" w:id="0">
    <w:p w14:paraId="1090066B" w14:textId="77777777" w:rsidR="00CF4C6B" w:rsidRDefault="00CF4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altName w:val="Calibri"/>
    <w:charset w:val="00"/>
    <w:family w:val="swiss"/>
    <w:pitch w:val="variable"/>
    <w:sig w:usb0="80008023" w:usb1="00002046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Ubuntu">
    <w:altName w:val="Arial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85AF01" w14:textId="5D857CBA" w:rsidR="003A5500" w:rsidRDefault="00B4666E">
    <w:pPr>
      <w:pStyle w:val="af7"/>
      <w:jc w:val="center"/>
    </w:pPr>
    <w:r>
      <w:fldChar w:fldCharType="begin"/>
    </w:r>
    <w:r>
      <w:instrText xml:space="preserve"> PAGE </w:instrText>
    </w:r>
    <w:r>
      <w:fldChar w:fldCharType="separate"/>
    </w:r>
    <w:r w:rsidR="00BE6719">
      <w:rPr>
        <w:noProof/>
      </w:rPr>
      <w:t>12</w:t>
    </w:r>
    <w:r>
      <w:fldChar w:fldCharType="end"/>
    </w:r>
  </w:p>
  <w:p w14:paraId="36978B69" w14:textId="77777777" w:rsidR="003A5500" w:rsidRDefault="003A5500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B58013" w14:textId="77777777" w:rsidR="003A5500" w:rsidRDefault="003A5500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0C7830" w14:textId="77777777" w:rsidR="00CF4C6B" w:rsidRDefault="00CF4C6B">
      <w:r>
        <w:separator/>
      </w:r>
    </w:p>
  </w:footnote>
  <w:footnote w:type="continuationSeparator" w:id="0">
    <w:p w14:paraId="27FB5793" w14:textId="77777777" w:rsidR="00CF4C6B" w:rsidRDefault="00CF4C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%1"/>
      <w:lvlJc w:val="left"/>
      <w:pPr>
        <w:tabs>
          <w:tab w:val="num" w:pos="709"/>
        </w:tabs>
        <w:ind w:left="709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num" w:pos="709"/>
        </w:tabs>
        <w:ind w:left="709" w:firstLine="0"/>
      </w:pPr>
    </w:lvl>
    <w:lvl w:ilvl="2">
      <w:start w:val="1"/>
      <w:numFmt w:val="none"/>
      <w:pStyle w:val="3"/>
      <w:suff w:val="nothing"/>
      <w:lvlText w:val="%3"/>
      <w:lvlJc w:val="left"/>
      <w:pPr>
        <w:tabs>
          <w:tab w:val="num" w:pos="709"/>
        </w:tabs>
        <w:ind w:left="709" w:firstLine="0"/>
      </w:pPr>
    </w:lvl>
    <w:lvl w:ilvl="3">
      <w:start w:val="1"/>
      <w:numFmt w:val="none"/>
      <w:pStyle w:val="4"/>
      <w:suff w:val="nothing"/>
      <w:lvlText w:val="%4"/>
      <w:lvlJc w:val="left"/>
      <w:pPr>
        <w:tabs>
          <w:tab w:val="num" w:pos="709"/>
        </w:tabs>
        <w:ind w:left="709" w:firstLine="0"/>
      </w:pPr>
    </w:lvl>
    <w:lvl w:ilvl="4">
      <w:start w:val="1"/>
      <w:numFmt w:val="none"/>
      <w:pStyle w:val="5"/>
      <w:suff w:val="nothing"/>
      <w:lvlText w:val="%5"/>
      <w:lvlJc w:val="left"/>
      <w:pPr>
        <w:tabs>
          <w:tab w:val="num" w:pos="709"/>
        </w:tabs>
        <w:ind w:left="709" w:firstLine="0"/>
      </w:pPr>
    </w:lvl>
    <w:lvl w:ilvl="5">
      <w:start w:val="1"/>
      <w:numFmt w:val="none"/>
      <w:pStyle w:val="6"/>
      <w:suff w:val="nothing"/>
      <w:lvlText w:val="%6"/>
      <w:lvlJc w:val="left"/>
      <w:pPr>
        <w:tabs>
          <w:tab w:val="num" w:pos="709"/>
        </w:tabs>
        <w:ind w:left="709" w:firstLine="0"/>
      </w:pPr>
    </w:lvl>
    <w:lvl w:ilvl="6">
      <w:start w:val="1"/>
      <w:numFmt w:val="none"/>
      <w:pStyle w:val="7"/>
      <w:suff w:val="nothing"/>
      <w:lvlText w:val="%7"/>
      <w:lvlJc w:val="left"/>
      <w:pPr>
        <w:tabs>
          <w:tab w:val="num" w:pos="709"/>
        </w:tabs>
        <w:ind w:left="709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709"/>
        </w:tabs>
        <w:ind w:left="709" w:firstLine="0"/>
      </w:pPr>
    </w:lvl>
    <w:lvl w:ilvl="8">
      <w:start w:val="1"/>
      <w:numFmt w:val="none"/>
      <w:pStyle w:val="9"/>
      <w:suff w:val="nothing"/>
      <w:lvlText w:val="%9"/>
      <w:lvlJc w:val="left"/>
      <w:pPr>
        <w:tabs>
          <w:tab w:val="num" w:pos="709"/>
        </w:tabs>
        <w:ind w:left="709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/>
        <w:b w:val="0"/>
        <w:i w:val="0"/>
        <w:spacing w:val="0"/>
        <w:w w:val="100"/>
        <w:position w:val="0"/>
        <w:sz w:val="24"/>
        <w:szCs w:val="24"/>
        <w:vertAlign w:val="baseline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pStyle w:val="10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/>
      </w:rPr>
    </w:lvl>
  </w:abstractNum>
  <w:abstractNum w:abstractNumId="3" w15:restartNumberingAfterBreak="0">
    <w:nsid w:val="13874643"/>
    <w:multiLevelType w:val="multilevel"/>
    <w:tmpl w:val="7C88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6650A"/>
    <w:multiLevelType w:val="hybridMultilevel"/>
    <w:tmpl w:val="E5BA99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A35F99"/>
    <w:multiLevelType w:val="hybridMultilevel"/>
    <w:tmpl w:val="CFD496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7F2ED0"/>
    <w:multiLevelType w:val="multilevel"/>
    <w:tmpl w:val="3802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D3CFB"/>
    <w:multiLevelType w:val="multilevel"/>
    <w:tmpl w:val="4908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00608"/>
    <w:multiLevelType w:val="multilevel"/>
    <w:tmpl w:val="3ABA5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7"/>
  </w:num>
  <w:num w:numId="6">
    <w:abstractNumId w:val="8"/>
  </w:num>
  <w:num w:numId="7">
    <w:abstractNumId w:val="3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78E"/>
    <w:rsid w:val="00001041"/>
    <w:rsid w:val="000263B4"/>
    <w:rsid w:val="0006369C"/>
    <w:rsid w:val="00067AE7"/>
    <w:rsid w:val="000777E6"/>
    <w:rsid w:val="0008325A"/>
    <w:rsid w:val="00091990"/>
    <w:rsid w:val="000C7901"/>
    <w:rsid w:val="00105152"/>
    <w:rsid w:val="00120769"/>
    <w:rsid w:val="00140824"/>
    <w:rsid w:val="00160948"/>
    <w:rsid w:val="00177F8F"/>
    <w:rsid w:val="00182079"/>
    <w:rsid w:val="0019289B"/>
    <w:rsid w:val="00197E3E"/>
    <w:rsid w:val="001A4103"/>
    <w:rsid w:val="001D678E"/>
    <w:rsid w:val="001E0548"/>
    <w:rsid w:val="001E0A8E"/>
    <w:rsid w:val="00222ED6"/>
    <w:rsid w:val="00242215"/>
    <w:rsid w:val="00271C9B"/>
    <w:rsid w:val="00277D41"/>
    <w:rsid w:val="00285C65"/>
    <w:rsid w:val="002A3483"/>
    <w:rsid w:val="002A50B9"/>
    <w:rsid w:val="002B29CF"/>
    <w:rsid w:val="002E4A25"/>
    <w:rsid w:val="00344DD3"/>
    <w:rsid w:val="003464D7"/>
    <w:rsid w:val="00361D63"/>
    <w:rsid w:val="003629B7"/>
    <w:rsid w:val="003713CB"/>
    <w:rsid w:val="0037715B"/>
    <w:rsid w:val="00387630"/>
    <w:rsid w:val="003975DB"/>
    <w:rsid w:val="003A5500"/>
    <w:rsid w:val="003B7028"/>
    <w:rsid w:val="003C7AAD"/>
    <w:rsid w:val="003D355F"/>
    <w:rsid w:val="003E6E61"/>
    <w:rsid w:val="003F054E"/>
    <w:rsid w:val="003F1207"/>
    <w:rsid w:val="003F685B"/>
    <w:rsid w:val="004226CF"/>
    <w:rsid w:val="00425DE4"/>
    <w:rsid w:val="004331EE"/>
    <w:rsid w:val="0044021B"/>
    <w:rsid w:val="004614CA"/>
    <w:rsid w:val="00486B7E"/>
    <w:rsid w:val="004966C0"/>
    <w:rsid w:val="004B6B79"/>
    <w:rsid w:val="004B7F03"/>
    <w:rsid w:val="004E0D0B"/>
    <w:rsid w:val="004E528D"/>
    <w:rsid w:val="00507767"/>
    <w:rsid w:val="00515AF8"/>
    <w:rsid w:val="005205DA"/>
    <w:rsid w:val="0053087F"/>
    <w:rsid w:val="005349B3"/>
    <w:rsid w:val="005660DC"/>
    <w:rsid w:val="00566861"/>
    <w:rsid w:val="005748FA"/>
    <w:rsid w:val="00574A22"/>
    <w:rsid w:val="005772BE"/>
    <w:rsid w:val="005851CF"/>
    <w:rsid w:val="005959C8"/>
    <w:rsid w:val="00597A91"/>
    <w:rsid w:val="005A2D38"/>
    <w:rsid w:val="005C0479"/>
    <w:rsid w:val="005C1CD9"/>
    <w:rsid w:val="005C44ED"/>
    <w:rsid w:val="005D3010"/>
    <w:rsid w:val="005E2161"/>
    <w:rsid w:val="005F499E"/>
    <w:rsid w:val="00615FC9"/>
    <w:rsid w:val="0062090F"/>
    <w:rsid w:val="0065143D"/>
    <w:rsid w:val="0065255D"/>
    <w:rsid w:val="0067683B"/>
    <w:rsid w:val="00684CA7"/>
    <w:rsid w:val="00686A99"/>
    <w:rsid w:val="006C73CA"/>
    <w:rsid w:val="006E3114"/>
    <w:rsid w:val="006E4296"/>
    <w:rsid w:val="0070621C"/>
    <w:rsid w:val="00706AA5"/>
    <w:rsid w:val="00751B9D"/>
    <w:rsid w:val="00764C73"/>
    <w:rsid w:val="007718D7"/>
    <w:rsid w:val="00782AE6"/>
    <w:rsid w:val="00794F1F"/>
    <w:rsid w:val="007A7689"/>
    <w:rsid w:val="007C6E1A"/>
    <w:rsid w:val="007D28F2"/>
    <w:rsid w:val="007D2B5B"/>
    <w:rsid w:val="007E10FE"/>
    <w:rsid w:val="007E3A54"/>
    <w:rsid w:val="007F17C5"/>
    <w:rsid w:val="0080183D"/>
    <w:rsid w:val="0080426D"/>
    <w:rsid w:val="00832658"/>
    <w:rsid w:val="008335AC"/>
    <w:rsid w:val="00835A89"/>
    <w:rsid w:val="00835DE7"/>
    <w:rsid w:val="00836AF3"/>
    <w:rsid w:val="008512BE"/>
    <w:rsid w:val="00873F3F"/>
    <w:rsid w:val="0088151C"/>
    <w:rsid w:val="00886CF2"/>
    <w:rsid w:val="00892D1D"/>
    <w:rsid w:val="008A0279"/>
    <w:rsid w:val="008C6890"/>
    <w:rsid w:val="008E1FC6"/>
    <w:rsid w:val="00911FEB"/>
    <w:rsid w:val="00913A98"/>
    <w:rsid w:val="00925BF5"/>
    <w:rsid w:val="0094600E"/>
    <w:rsid w:val="00983699"/>
    <w:rsid w:val="00992D7C"/>
    <w:rsid w:val="009A097C"/>
    <w:rsid w:val="009B0090"/>
    <w:rsid w:val="00A03378"/>
    <w:rsid w:val="00A04CD5"/>
    <w:rsid w:val="00A34154"/>
    <w:rsid w:val="00A52835"/>
    <w:rsid w:val="00A62CCD"/>
    <w:rsid w:val="00A63351"/>
    <w:rsid w:val="00A76A48"/>
    <w:rsid w:val="00A76B63"/>
    <w:rsid w:val="00AA3C20"/>
    <w:rsid w:val="00AC64BA"/>
    <w:rsid w:val="00AE0630"/>
    <w:rsid w:val="00AF2BE7"/>
    <w:rsid w:val="00AF6DBA"/>
    <w:rsid w:val="00B242B0"/>
    <w:rsid w:val="00B347EF"/>
    <w:rsid w:val="00B4666E"/>
    <w:rsid w:val="00B60C4C"/>
    <w:rsid w:val="00BA0D34"/>
    <w:rsid w:val="00BA71AB"/>
    <w:rsid w:val="00BD3557"/>
    <w:rsid w:val="00BE6719"/>
    <w:rsid w:val="00BE7BCE"/>
    <w:rsid w:val="00BF0DF0"/>
    <w:rsid w:val="00C021F1"/>
    <w:rsid w:val="00C04359"/>
    <w:rsid w:val="00C06E36"/>
    <w:rsid w:val="00C1237F"/>
    <w:rsid w:val="00C47941"/>
    <w:rsid w:val="00C60449"/>
    <w:rsid w:val="00C62911"/>
    <w:rsid w:val="00C677B1"/>
    <w:rsid w:val="00C8091F"/>
    <w:rsid w:val="00CA732A"/>
    <w:rsid w:val="00CC3236"/>
    <w:rsid w:val="00CC3F28"/>
    <w:rsid w:val="00CC7FEE"/>
    <w:rsid w:val="00CD24ED"/>
    <w:rsid w:val="00CD42B6"/>
    <w:rsid w:val="00CF4C6B"/>
    <w:rsid w:val="00D32CAA"/>
    <w:rsid w:val="00D72026"/>
    <w:rsid w:val="00D932A8"/>
    <w:rsid w:val="00DA4A33"/>
    <w:rsid w:val="00DA619D"/>
    <w:rsid w:val="00DC16DA"/>
    <w:rsid w:val="00DD1C6D"/>
    <w:rsid w:val="00E03ABE"/>
    <w:rsid w:val="00E142CD"/>
    <w:rsid w:val="00E24425"/>
    <w:rsid w:val="00E37FA6"/>
    <w:rsid w:val="00E44E97"/>
    <w:rsid w:val="00E457B7"/>
    <w:rsid w:val="00E63B7C"/>
    <w:rsid w:val="00E64F13"/>
    <w:rsid w:val="00E72FF9"/>
    <w:rsid w:val="00E7358B"/>
    <w:rsid w:val="00E736C2"/>
    <w:rsid w:val="00E82D3E"/>
    <w:rsid w:val="00EB474B"/>
    <w:rsid w:val="00ED28C7"/>
    <w:rsid w:val="00ED5946"/>
    <w:rsid w:val="00EE2EDE"/>
    <w:rsid w:val="00F0401F"/>
    <w:rsid w:val="00F26DFB"/>
    <w:rsid w:val="00F523B1"/>
    <w:rsid w:val="00F60B79"/>
    <w:rsid w:val="00F62AC8"/>
    <w:rsid w:val="00F73A6D"/>
    <w:rsid w:val="00F777B7"/>
    <w:rsid w:val="00FD1B1A"/>
    <w:rsid w:val="00FF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51CE877"/>
  <w15:chartTrackingRefBased/>
  <w15:docId w15:val="{FEB94DE3-6AC0-49A9-AB1B-A7B453D66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42CD"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jc w:val="both"/>
      <w:outlineLvl w:val="0"/>
    </w:pPr>
    <w:rPr>
      <w:i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243F60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404040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1z0">
    <w:name w:val="WW8Num1z0"/>
    <w:rPr>
      <w:rFonts w:cs="Times New Roman"/>
      <w:position w:val="0"/>
      <w:sz w:val="24"/>
      <w:vertAlign w:val="baseline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4z0">
    <w:name w:val="WW8Num4z0"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20">
    <w:name w:val="Основной шрифт абзаца2"/>
  </w:style>
  <w:style w:type="character" w:customStyle="1" w:styleId="11">
    <w:name w:val="Заголовок 1 Знак"/>
    <w:rPr>
      <w:rFonts w:ascii="Times New Roman" w:hAnsi="Times New Roman" w:cs="Times New Roman"/>
      <w:i/>
      <w:sz w:val="24"/>
      <w:szCs w:val="24"/>
    </w:rPr>
  </w:style>
  <w:style w:type="character" w:customStyle="1" w:styleId="21">
    <w:name w:val="Заголовок 2 Знак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0">
    <w:name w:val="Заголовок 4 Знак"/>
    <w:rPr>
      <w:rFonts w:ascii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rPr>
      <w:rFonts w:ascii="Times New Roman" w:hAnsi="Times New Roman" w:cs="Times New Roman"/>
      <w:b/>
      <w:sz w:val="24"/>
      <w:szCs w:val="24"/>
    </w:rPr>
  </w:style>
  <w:style w:type="character" w:customStyle="1" w:styleId="a4">
    <w:name w:val="Основной текст с отступом Знак"/>
    <w:rPr>
      <w:rFonts w:ascii="Times New Roman" w:hAnsi="Times New Roman" w:cs="Times New Roman"/>
      <w:color w:val="000000"/>
      <w:sz w:val="24"/>
      <w:szCs w:val="24"/>
    </w:rPr>
  </w:style>
  <w:style w:type="character" w:customStyle="1" w:styleId="a5">
    <w:name w:val="Подзаголовок Знак"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6">
    <w:name w:val="Основной текст Знак"/>
    <w:rPr>
      <w:rFonts w:ascii="Times New Roman" w:hAnsi="Times New Roman" w:cs="Times New Roman"/>
      <w:b/>
      <w:sz w:val="24"/>
      <w:szCs w:val="24"/>
    </w:rPr>
  </w:style>
  <w:style w:type="character" w:customStyle="1" w:styleId="22">
    <w:name w:val="Основной текст с отступом 2 Знак"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Основной текст с отступом 3 Знак"/>
    <w:rPr>
      <w:rFonts w:ascii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rPr>
      <w:rFonts w:ascii="Times New Roman" w:hAnsi="Times New Roman" w:cs="Times New Roman"/>
      <w:sz w:val="24"/>
      <w:szCs w:val="24"/>
    </w:rPr>
  </w:style>
  <w:style w:type="character" w:customStyle="1" w:styleId="a8">
    <w:name w:val="Знак Знак"/>
    <w:rPr>
      <w:rFonts w:ascii="Times New Roman" w:hAnsi="Times New Roman" w:cs="Times New Roman"/>
      <w:b/>
      <w:sz w:val="24"/>
      <w:szCs w:val="24"/>
    </w:rPr>
  </w:style>
  <w:style w:type="character" w:customStyle="1" w:styleId="a9">
    <w:name w:val="Верхний колонтитул Знак"/>
    <w:rPr>
      <w:rFonts w:ascii="Times New Roman" w:hAnsi="Times New Roman" w:cs="Times New Roman"/>
      <w:sz w:val="24"/>
      <w:szCs w:val="24"/>
    </w:rPr>
  </w:style>
  <w:style w:type="character" w:customStyle="1" w:styleId="23">
    <w:name w:val="Основной текст (2)_"/>
    <w:rPr>
      <w:rFonts w:ascii="Times New Roman" w:hAnsi="Times New Roman" w:cs="Times New Roman"/>
      <w:u w:val="none"/>
    </w:rPr>
  </w:style>
  <w:style w:type="character" w:customStyle="1" w:styleId="24">
    <w:name w:val="Основной текст (2)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5">
    <w:name w:val="Основной текст (2) + Полужирный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rPr>
      <w:rFonts w:cs="Times New Roman"/>
    </w:rPr>
  </w:style>
  <w:style w:type="character" w:styleId="aa">
    <w:name w:val="Hyperlink"/>
    <w:rPr>
      <w:rFonts w:cs="Times New Roman"/>
      <w:color w:val="0000FF"/>
      <w:u w:val="single"/>
    </w:rPr>
  </w:style>
  <w:style w:type="character" w:customStyle="1" w:styleId="220">
    <w:name w:val="Заголовок №2 (2)_"/>
    <w:rPr>
      <w:rFonts w:ascii="Times New Roman" w:hAnsi="Times New Roman" w:cs="Times New Roman"/>
      <w:shd w:val="clear" w:color="auto" w:fill="FFFFFF"/>
    </w:rPr>
  </w:style>
  <w:style w:type="character" w:customStyle="1" w:styleId="26">
    <w:name w:val="Основной текст 2 Знак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rPr>
      <w:rFonts w:eastAsia="Times New Roman" w:cs="Times New Roman"/>
      <w:sz w:val="16"/>
      <w:szCs w:val="16"/>
    </w:rPr>
  </w:style>
  <w:style w:type="character" w:customStyle="1" w:styleId="shorttext">
    <w:name w:val="short_text"/>
    <w:rPr>
      <w:rFonts w:cs="Times New Roman"/>
    </w:rPr>
  </w:style>
  <w:style w:type="character" w:customStyle="1" w:styleId="hps">
    <w:name w:val="hps"/>
    <w:rPr>
      <w:rFonts w:cs="Times New Roman"/>
    </w:rPr>
  </w:style>
  <w:style w:type="character" w:customStyle="1" w:styleId="41">
    <w:name w:val="Знак Знак4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rPr>
      <w:rFonts w:ascii="Arial Unicode MS" w:eastAsia="Times New Roman" w:hAnsi="Arial Unicode MS" w:cs="Arial Unicode MS"/>
      <w:sz w:val="16"/>
    </w:rPr>
  </w:style>
  <w:style w:type="character" w:customStyle="1" w:styleId="42">
    <w:name w:val="Знак4 Знак Знак"/>
    <w:rPr>
      <w:rFonts w:ascii="Calibri" w:hAnsi="Calibri" w:cs="Calibri"/>
      <w:sz w:val="22"/>
      <w:lang w:val="ru-RU"/>
    </w:rPr>
  </w:style>
  <w:style w:type="character" w:customStyle="1" w:styleId="ab">
    <w:name w:val="Текст Знак"/>
    <w:rPr>
      <w:rFonts w:ascii="Courier New" w:hAnsi="Courier New" w:cs="Courier New"/>
    </w:rPr>
  </w:style>
  <w:style w:type="character" w:customStyle="1" w:styleId="apple-style-span">
    <w:name w:val="apple-style-span"/>
    <w:rPr>
      <w:rFonts w:cs="Times New Roman"/>
    </w:rPr>
  </w:style>
  <w:style w:type="character" w:customStyle="1" w:styleId="translation">
    <w:name w:val="translation"/>
    <w:rPr>
      <w:rFonts w:cs="Times New Roman"/>
    </w:rPr>
  </w:style>
  <w:style w:type="character" w:customStyle="1" w:styleId="dash041e0431044b0447043d044b0439char">
    <w:name w:val="dash041e_0431_044b_0447_043d_044b_0439__char"/>
    <w:basedOn w:val="20"/>
  </w:style>
  <w:style w:type="character" w:customStyle="1" w:styleId="times1404200418041e2char">
    <w:name w:val="times14___0420_0418_041e2__char"/>
    <w:basedOn w:val="20"/>
  </w:style>
  <w:style w:type="character" w:customStyle="1" w:styleId="Times142">
    <w:name w:val="Times14_РИО2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20"/>
  </w:style>
  <w:style w:type="character" w:styleId="HTML">
    <w:name w:val="HTML Cite"/>
    <w:rPr>
      <w:i/>
      <w:iCs/>
    </w:rPr>
  </w:style>
  <w:style w:type="character" w:customStyle="1" w:styleId="12">
    <w:name w:val="Основной шрифт абзаца1"/>
  </w:style>
  <w:style w:type="character" w:customStyle="1" w:styleId="ac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20"/>
  </w:style>
  <w:style w:type="character" w:customStyle="1" w:styleId="32">
    <w:name w:val="Заголовок 3 Знак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d">
    <w:name w:val="Book Title"/>
    <w:qFormat/>
    <w:rPr>
      <w:b/>
      <w:bCs/>
      <w:smallCaps/>
      <w:spacing w:val="5"/>
    </w:rPr>
  </w:style>
  <w:style w:type="character" w:customStyle="1" w:styleId="Char">
    <w:name w:val="Текст абзаца Char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Heading">
    <w:name w:val="Heading"/>
    <w:basedOn w:val="a"/>
    <w:next w:val="ae"/>
    <w:pPr>
      <w:jc w:val="center"/>
    </w:pPr>
    <w:rPr>
      <w:b/>
      <w:sz w:val="22"/>
    </w:rPr>
  </w:style>
  <w:style w:type="paragraph" w:styleId="ae">
    <w:name w:val="Body Text"/>
    <w:basedOn w:val="a"/>
    <w:pPr>
      <w:jc w:val="center"/>
      <w:outlineLvl w:val="2"/>
    </w:pPr>
    <w:rPr>
      <w:b/>
      <w:sz w:val="28"/>
    </w:rPr>
  </w:style>
  <w:style w:type="paragraph" w:styleId="af">
    <w:name w:val="List"/>
    <w:basedOn w:val="ae"/>
    <w:rPr>
      <w:rFonts w:cs="Noto Sans Devanagari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pPr>
      <w:suppressLineNumbers/>
    </w:pPr>
    <w:rPr>
      <w:rFonts w:cs="Noto Sans Devanagari"/>
    </w:rPr>
  </w:style>
  <w:style w:type="paragraph" w:customStyle="1" w:styleId="caption1">
    <w:name w:val="caption1"/>
    <w:basedOn w:val="a"/>
    <w:pPr>
      <w:suppressLineNumbers/>
      <w:spacing w:before="120" w:after="120"/>
    </w:pPr>
    <w:rPr>
      <w:rFonts w:cs="Noto Sans Devanagari"/>
      <w:i/>
      <w:iCs/>
    </w:rPr>
  </w:style>
  <w:style w:type="paragraph" w:styleId="af1">
    <w:name w:val="Body Text Indent"/>
    <w:basedOn w:val="a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2">
    <w:name w:val="список с точками"/>
    <w:basedOn w:val="a"/>
    <w:pPr>
      <w:spacing w:line="312" w:lineRule="auto"/>
      <w:ind w:left="360" w:hanging="360"/>
      <w:jc w:val="both"/>
    </w:pPr>
  </w:style>
  <w:style w:type="paragraph" w:customStyle="1" w:styleId="af3">
    <w:name w:val="Для таблиц"/>
    <w:basedOn w:val="a"/>
  </w:style>
  <w:style w:type="paragraph" w:customStyle="1" w:styleId="10">
    <w:name w:val="Обычный (веб)1"/>
    <w:basedOn w:val="a"/>
    <w:pPr>
      <w:numPr>
        <w:numId w:val="3"/>
      </w:numPr>
      <w:spacing w:before="280" w:after="280"/>
      <w:ind w:left="720" w:firstLine="0"/>
    </w:pPr>
  </w:style>
  <w:style w:type="paragraph" w:styleId="af4">
    <w:name w:val="Subtitle"/>
    <w:basedOn w:val="a"/>
    <w:next w:val="ae"/>
    <w:qFormat/>
    <w:pPr>
      <w:jc w:val="center"/>
    </w:pPr>
    <w:rPr>
      <w:b/>
      <w:bCs/>
      <w:smallCaps/>
    </w:rPr>
  </w:style>
  <w:style w:type="paragraph" w:customStyle="1" w:styleId="210">
    <w:name w:val="Основной текст с отступом 21"/>
    <w:basedOn w:val="a"/>
    <w:pPr>
      <w:ind w:left="426" w:hanging="426"/>
      <w:jc w:val="both"/>
    </w:pPr>
    <w:rPr>
      <w:b/>
    </w:rPr>
  </w:style>
  <w:style w:type="paragraph" w:customStyle="1" w:styleId="310">
    <w:name w:val="Основной текст с отступом 31"/>
    <w:basedOn w:val="a"/>
    <w:pPr>
      <w:spacing w:before="120"/>
      <w:ind w:left="1701" w:hanging="708"/>
      <w:jc w:val="both"/>
    </w:pPr>
  </w:style>
  <w:style w:type="paragraph" w:customStyle="1" w:styleId="13">
    <w:name w:val="Знак Знак Знак Знак Знак Знак Знак1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5">
    <w:name w:val="По центру"/>
    <w:basedOn w:val="a"/>
    <w:pPr>
      <w:jc w:val="center"/>
    </w:pPr>
    <w:rPr>
      <w:sz w:val="28"/>
      <w:szCs w:val="20"/>
    </w:rPr>
  </w:style>
  <w:style w:type="paragraph" w:customStyle="1" w:styleId="af6">
    <w:name w:val="Без отступа"/>
    <w:basedOn w:val="a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HeaderandFooter">
    <w:name w:val="Header and Footer"/>
    <w:basedOn w:val="a"/>
    <w:pPr>
      <w:suppressLineNumbers/>
      <w:tabs>
        <w:tab w:val="center" w:pos="4819"/>
        <w:tab w:val="right" w:pos="9638"/>
      </w:tabs>
    </w:pPr>
  </w:style>
  <w:style w:type="paragraph" w:styleId="af7">
    <w:name w:val="footer"/>
    <w:basedOn w:val="a"/>
  </w:style>
  <w:style w:type="paragraph" w:customStyle="1" w:styleId="111">
    <w:name w:val="Знак Знак Знак Знак Знак Знак Знак1 Знак Знак1 Знак Знак Знак Знак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styleId="af8">
    <w:name w:val="List Paragraph"/>
    <w:basedOn w:val="a"/>
    <w:qFormat/>
    <w:pPr>
      <w:ind w:left="720"/>
      <w:contextualSpacing/>
    </w:pPr>
  </w:style>
  <w:style w:type="paragraph" w:customStyle="1" w:styleId="ConsPlusNormal">
    <w:name w:val="ConsPlusNormal"/>
    <w:pPr>
      <w:widowControl w:val="0"/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9">
    <w:name w:val="header"/>
    <w:basedOn w:val="a"/>
  </w:style>
  <w:style w:type="paragraph" w:customStyle="1" w:styleId="14">
    <w:name w:val="Основной текст1"/>
    <w:pPr>
      <w:widowControl w:val="0"/>
      <w:suppressAutoHyphens/>
      <w:spacing w:line="240" w:lineRule="atLeast"/>
      <w:jc w:val="both"/>
    </w:pPr>
    <w:rPr>
      <w:rFonts w:ascii="Arial" w:eastAsia="Calibri" w:hAnsi="Arial" w:cs="Arial"/>
      <w:color w:val="000000"/>
      <w:sz w:val="24"/>
      <w:lang w:eastAsia="zh-CN"/>
    </w:rPr>
  </w:style>
  <w:style w:type="paragraph" w:customStyle="1" w:styleId="221">
    <w:name w:val="Заголовок №2 (2)"/>
    <w:basedOn w:val="a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5">
    <w:name w:val="Обычный1"/>
    <w:pPr>
      <w:suppressAutoHyphens/>
      <w:spacing w:after="200" w:line="276" w:lineRule="auto"/>
    </w:pPr>
    <w:rPr>
      <w:rFonts w:eastAsia="Calibri"/>
      <w:color w:val="000000"/>
      <w:sz w:val="16"/>
      <w:lang w:eastAsia="zh-CN"/>
    </w:rPr>
  </w:style>
  <w:style w:type="paragraph" w:customStyle="1" w:styleId="afa">
    <w:name w:val="Стиль"/>
    <w:pPr>
      <w:widowControl w:val="0"/>
      <w:suppressAutoHyphens/>
    </w:pPr>
    <w:rPr>
      <w:spacing w:val="-1"/>
      <w:kern w:val="2"/>
      <w:position w:val="-1"/>
      <w:sz w:val="24"/>
      <w:lang w:val="en-US" w:eastAsia="zh-CN"/>
    </w:rPr>
  </w:style>
  <w:style w:type="paragraph" w:customStyle="1" w:styleId="222">
    <w:name w:val="Основной текст 22"/>
    <w:basedOn w:val="a"/>
    <w:pPr>
      <w:spacing w:after="120" w:line="480" w:lineRule="auto"/>
    </w:pPr>
    <w:rPr>
      <w:rFonts w:ascii="Calibri" w:hAnsi="Calibri" w:cs="Calibri"/>
      <w:sz w:val="22"/>
      <w:szCs w:val="22"/>
    </w:rPr>
  </w:style>
  <w:style w:type="paragraph" w:customStyle="1" w:styleId="Default">
    <w:name w:val="Default"/>
    <w:pPr>
      <w:suppressAutoHyphens/>
      <w:autoSpaceDE w:val="0"/>
    </w:pPr>
    <w:rPr>
      <w:color w:val="000000"/>
      <w:sz w:val="24"/>
      <w:szCs w:val="24"/>
      <w:lang w:eastAsia="zh-CN"/>
    </w:rPr>
  </w:style>
  <w:style w:type="paragraph" w:customStyle="1" w:styleId="311">
    <w:name w:val="Основной текст 31"/>
    <w:basedOn w:val="a"/>
    <w:pPr>
      <w:spacing w:after="120" w:line="276" w:lineRule="auto"/>
    </w:pPr>
    <w:rPr>
      <w:rFonts w:ascii="Calibri" w:hAnsi="Calibri" w:cs="Calibri"/>
      <w:sz w:val="16"/>
      <w:szCs w:val="16"/>
    </w:rPr>
  </w:style>
  <w:style w:type="paragraph" w:customStyle="1" w:styleId="16">
    <w:name w:val="Абзац списка1"/>
    <w:basedOn w:val="a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Style2">
    <w:name w:val="Table Style 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</w:pPr>
    <w:rPr>
      <w:rFonts w:ascii="Helvetica" w:hAnsi="Helvetica" w:cs="Helvetica"/>
      <w:color w:val="000000"/>
      <w:lang w:eastAsia="zh-CN"/>
    </w:rPr>
  </w:style>
  <w:style w:type="paragraph" w:customStyle="1" w:styleId="Style16">
    <w:name w:val="Style16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line="278" w:lineRule="exact"/>
      <w:jc w:val="both"/>
    </w:pPr>
    <w:rPr>
      <w:rFonts w:ascii="Arial Unicode MS" w:hAnsi="Arial Unicode MS" w:cs="Arial Unicode MS"/>
      <w:color w:val="000000"/>
      <w:sz w:val="24"/>
      <w:szCs w:val="24"/>
      <w:lang w:eastAsia="zh-CN"/>
    </w:rPr>
  </w:style>
  <w:style w:type="paragraph" w:customStyle="1" w:styleId="western">
    <w:name w:val="western"/>
    <w:basedOn w:val="a"/>
    <w:pPr>
      <w:spacing w:before="280" w:after="280"/>
    </w:pPr>
  </w:style>
  <w:style w:type="paragraph" w:customStyle="1" w:styleId="17">
    <w:name w:val="Маркированный список1"/>
    <w:basedOn w:val="a"/>
    <w:pPr>
      <w:ind w:left="360" w:hanging="360"/>
      <w:jc w:val="both"/>
    </w:pPr>
  </w:style>
  <w:style w:type="paragraph" w:customStyle="1" w:styleId="410">
    <w:name w:val="Маркированный список 41"/>
    <w:basedOn w:val="a"/>
    <w:pPr>
      <w:ind w:left="1209" w:hanging="360"/>
      <w:jc w:val="both"/>
    </w:pPr>
    <w:rPr>
      <w:szCs w:val="20"/>
    </w:rPr>
  </w:style>
  <w:style w:type="paragraph" w:customStyle="1" w:styleId="312">
    <w:name w:val="Маркированный список 31"/>
    <w:basedOn w:val="a"/>
    <w:pPr>
      <w:ind w:left="926" w:hanging="360"/>
      <w:contextualSpacing/>
    </w:pPr>
  </w:style>
  <w:style w:type="paragraph" w:customStyle="1" w:styleId="fortables12">
    <w:name w:val="for_tables_12"/>
    <w:basedOn w:val="a"/>
    <w:pPr>
      <w:spacing w:line="320" w:lineRule="exact"/>
    </w:pPr>
  </w:style>
  <w:style w:type="paragraph" w:customStyle="1" w:styleId="211">
    <w:name w:val="Основной текст 21"/>
    <w:basedOn w:val="a"/>
    <w:pPr>
      <w:ind w:firstLine="709"/>
      <w:jc w:val="both"/>
    </w:pPr>
  </w:style>
  <w:style w:type="paragraph" w:customStyle="1" w:styleId="Style40">
    <w:name w:val="Style40"/>
    <w:basedOn w:val="a"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27">
    <w:name w:val="Абзац списка2"/>
    <w:basedOn w:val="a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Paragraph">
    <w:name w:val="Table Paragraph"/>
    <w:basedOn w:val="a"/>
    <w:pPr>
      <w:widowControl w:val="0"/>
      <w:autoSpaceDE w:val="0"/>
    </w:pPr>
    <w:rPr>
      <w:rFonts w:eastAsia="Calibri"/>
    </w:rPr>
  </w:style>
  <w:style w:type="paragraph" w:customStyle="1" w:styleId="18">
    <w:name w:val="Текст1"/>
    <w:basedOn w:val="a"/>
    <w:rPr>
      <w:rFonts w:ascii="Courier New" w:hAnsi="Courier New" w:cs="Courier New"/>
      <w:sz w:val="20"/>
      <w:szCs w:val="20"/>
    </w:rPr>
  </w:style>
  <w:style w:type="paragraph" w:customStyle="1" w:styleId="33">
    <w:name w:val="Абзац списка3"/>
    <w:basedOn w:val="a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Normal1">
    <w:name w:val="Normal1"/>
    <w:pPr>
      <w:suppressAutoHyphens/>
    </w:pPr>
    <w:rPr>
      <w:lang w:eastAsia="zh-CN"/>
    </w:rPr>
  </w:style>
  <w:style w:type="paragraph" w:customStyle="1" w:styleId="43">
    <w:name w:val="Абзац списка4"/>
    <w:basedOn w:val="a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imes1404200418041e2">
    <w:name w:val="times14___0420_0418_041e2"/>
    <w:basedOn w:val="a"/>
    <w:pPr>
      <w:spacing w:before="280" w:after="280"/>
    </w:pPr>
  </w:style>
  <w:style w:type="paragraph" w:customStyle="1" w:styleId="dash041e0431044b0447043d044b0439">
    <w:name w:val="dash041e_0431_044b_0447_043d_044b_0439"/>
    <w:basedOn w:val="a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a"/>
    <w:pPr>
      <w:numPr>
        <w:numId w:val="2"/>
      </w:numPr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pPr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pPr>
      <w:spacing w:before="280" w:after="280"/>
    </w:pPr>
  </w:style>
  <w:style w:type="paragraph" w:customStyle="1" w:styleId="19">
    <w:name w:val="Название объекта1"/>
    <w:basedOn w:val="a"/>
    <w:next w:val="a"/>
    <w:pPr>
      <w:ind w:firstLine="567"/>
    </w:pPr>
    <w:rPr>
      <w:szCs w:val="20"/>
    </w:rPr>
  </w:style>
  <w:style w:type="paragraph" w:customStyle="1" w:styleId="51">
    <w:name w:val="Абзац списка5"/>
    <w:basedOn w:val="a"/>
    <w:pPr>
      <w:ind w:left="720"/>
      <w:contextualSpacing/>
    </w:pPr>
    <w:rPr>
      <w:rFonts w:eastAsia="Calibri"/>
    </w:rPr>
  </w:style>
  <w:style w:type="paragraph" w:styleId="afb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pPr>
      <w:ind w:left="720"/>
      <w:contextualSpacing/>
    </w:pPr>
    <w:rPr>
      <w:rFonts w:eastAsia="Calibri"/>
    </w:rPr>
  </w:style>
  <w:style w:type="paragraph" w:customStyle="1" w:styleId="afc">
    <w:name w:val="Текст абзаца"/>
    <w:basedOn w:val="a"/>
    <w:pPr>
      <w:ind w:firstLine="709"/>
      <w:jc w:val="both"/>
    </w:pPr>
    <w:rPr>
      <w:lang w:val="en-US"/>
    </w:rPr>
  </w:style>
  <w:style w:type="paragraph" w:customStyle="1" w:styleId="TableContents">
    <w:name w:val="Table Contents"/>
    <w:basedOn w:val="a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afd">
    <w:name w:val="Table Grid"/>
    <w:basedOn w:val="a1"/>
    <w:uiPriority w:val="39"/>
    <w:rsid w:val="006C7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semiHidden/>
    <w:unhideWhenUsed/>
    <w:rsid w:val="00E64F13"/>
    <w:pPr>
      <w:suppressAutoHyphens w:val="0"/>
      <w:spacing w:before="100" w:beforeAutospacing="1" w:after="100" w:afterAutospacing="1"/>
    </w:pPr>
    <w:rPr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285C65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85C65"/>
    <w:rPr>
      <w:rFonts w:ascii="Consolas" w:hAnsi="Consolas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8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8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5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9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5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6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2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1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1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2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7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2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2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9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67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12</Pages>
  <Words>1820</Words>
  <Characters>10376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12172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Николаев Вячеслав</cp:lastModifiedBy>
  <cp:revision>49</cp:revision>
  <cp:lastPrinted>2015-07-17T09:06:00Z</cp:lastPrinted>
  <dcterms:created xsi:type="dcterms:W3CDTF">2026-01-14T21:10:00Z</dcterms:created>
  <dcterms:modified xsi:type="dcterms:W3CDTF">2026-01-18T20:38:00Z</dcterms:modified>
</cp:coreProperties>
</file>